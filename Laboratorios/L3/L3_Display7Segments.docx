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53C5" w:rsidRDefault="003753C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3753C5" w:rsidRDefault="00B272D8">
      <w:pPr>
        <w:spacing w:after="0"/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>
            <wp:extent cx="5353050" cy="1441450"/>
            <wp:effectExtent l="0" t="0" r="0" b="0"/>
            <wp:docPr id="190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4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3C5" w:rsidRDefault="003753C5">
      <w:pPr>
        <w:spacing w:after="0"/>
        <w:rPr>
          <w:b/>
          <w:u w:val="single"/>
        </w:rPr>
      </w:pPr>
    </w:p>
    <w:p w:rsidR="003753C5" w:rsidRDefault="003753C5">
      <w:pPr>
        <w:spacing w:after="0"/>
        <w:rPr>
          <w:b/>
          <w:u w:val="single"/>
        </w:rPr>
      </w:pPr>
    </w:p>
    <w:p w:rsidR="003753C5" w:rsidRDefault="003753C5">
      <w:pPr>
        <w:spacing w:after="0"/>
        <w:rPr>
          <w:b/>
          <w:u w:val="single"/>
        </w:rPr>
      </w:pPr>
    </w:p>
    <w:p w:rsidR="003753C5" w:rsidRDefault="003753C5">
      <w:pPr>
        <w:spacing w:after="0"/>
        <w:rPr>
          <w:b/>
          <w:u w:val="single"/>
        </w:rPr>
      </w:pPr>
    </w:p>
    <w:p w:rsidR="003753C5" w:rsidRDefault="003753C5">
      <w:pPr>
        <w:spacing w:after="0"/>
        <w:rPr>
          <w:b/>
          <w:u w:val="single"/>
        </w:rPr>
      </w:pPr>
    </w:p>
    <w:p w:rsidR="003753C5" w:rsidRDefault="003753C5">
      <w:pPr>
        <w:spacing w:after="0"/>
        <w:rPr>
          <w:b/>
          <w:u w:val="single"/>
        </w:rPr>
      </w:pPr>
    </w:p>
    <w:p w:rsidR="003753C5" w:rsidRDefault="00B272D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Enunciat de la pràctica de laboratori</w:t>
      </w:r>
    </w:p>
    <w:p w:rsidR="003753C5" w:rsidRDefault="003753C5">
      <w:pPr>
        <w:spacing w:after="0"/>
        <w:rPr>
          <w:u w:val="single"/>
        </w:rPr>
      </w:pPr>
    </w:p>
    <w:p w:rsidR="003753C5" w:rsidRDefault="003753C5">
      <w:pPr>
        <w:spacing w:after="0"/>
        <w:rPr>
          <w:u w:val="single"/>
        </w:rPr>
      </w:pPr>
    </w:p>
    <w:p w:rsidR="003753C5" w:rsidRDefault="003753C5">
      <w:pPr>
        <w:spacing w:after="0"/>
        <w:rPr>
          <w:u w:val="single"/>
        </w:rPr>
      </w:pPr>
    </w:p>
    <w:p w:rsidR="003753C5" w:rsidRDefault="003753C5">
      <w:pPr>
        <w:spacing w:after="0"/>
        <w:rPr>
          <w:u w:val="single"/>
        </w:rPr>
      </w:pPr>
    </w:p>
    <w:p w:rsidR="003753C5" w:rsidRDefault="003753C5">
      <w:pPr>
        <w:spacing w:after="0"/>
        <w:rPr>
          <w:u w:val="single"/>
        </w:rPr>
      </w:pPr>
    </w:p>
    <w:p w:rsidR="003753C5" w:rsidRDefault="003753C5">
      <w:pPr>
        <w:spacing w:after="0"/>
        <w:rPr>
          <w:u w:val="single"/>
        </w:rPr>
      </w:pPr>
    </w:p>
    <w:p w:rsidR="003753C5" w:rsidRDefault="003753C5">
      <w:pPr>
        <w:spacing w:after="0"/>
        <w:rPr>
          <w:u w:val="single"/>
        </w:rPr>
      </w:pPr>
    </w:p>
    <w:p w:rsidR="003753C5" w:rsidRDefault="003753C5">
      <w:pPr>
        <w:spacing w:after="0"/>
        <w:rPr>
          <w:b/>
          <w:u w:val="single"/>
        </w:rPr>
      </w:pPr>
    </w:p>
    <w:p w:rsidR="003753C5" w:rsidRDefault="00B272D8">
      <w:pPr>
        <w:pBdr>
          <w:top w:val="single" w:sz="4" w:space="1" w:color="000000"/>
          <w:bottom w:val="single" w:sz="4" w:space="1" w:color="000000"/>
        </w:pBdr>
        <w:spacing w:after="0"/>
        <w:ind w:left="1134"/>
        <w:jc w:val="both"/>
        <w:rPr>
          <w:b/>
          <w:sz w:val="56"/>
          <w:szCs w:val="56"/>
        </w:rPr>
      </w:pPr>
      <w:proofErr w:type="spellStart"/>
      <w:r>
        <w:rPr>
          <w:b/>
          <w:sz w:val="56"/>
          <w:szCs w:val="56"/>
        </w:rPr>
        <w:t>Lab</w:t>
      </w:r>
      <w:proofErr w:type="spellEnd"/>
      <w:r>
        <w:rPr>
          <w:b/>
          <w:sz w:val="56"/>
          <w:szCs w:val="56"/>
        </w:rPr>
        <w:t xml:space="preserve"> </w:t>
      </w:r>
      <w:r w:rsidR="008B6027">
        <w:rPr>
          <w:b/>
          <w:sz w:val="56"/>
          <w:szCs w:val="56"/>
        </w:rPr>
        <w:t>3</w:t>
      </w:r>
      <w:r>
        <w:rPr>
          <w:b/>
          <w:sz w:val="56"/>
          <w:szCs w:val="56"/>
        </w:rPr>
        <w:t>:</w:t>
      </w:r>
    </w:p>
    <w:p w:rsidR="003753C5" w:rsidRDefault="008B6027">
      <w:pPr>
        <w:pBdr>
          <w:top w:val="single" w:sz="4" w:space="1" w:color="000000"/>
          <w:bottom w:val="single" w:sz="4" w:space="1" w:color="000000"/>
        </w:pBdr>
        <w:spacing w:after="0"/>
        <w:ind w:left="1134"/>
        <w:jc w:val="both"/>
        <w:rPr>
          <w:b/>
          <w:sz w:val="44"/>
          <w:szCs w:val="44"/>
        </w:rPr>
      </w:pPr>
      <w:r>
        <w:rPr>
          <w:b/>
          <w:sz w:val="56"/>
          <w:szCs w:val="56"/>
        </w:rPr>
        <w:t>Display 7 segments</w:t>
      </w:r>
    </w:p>
    <w:p w:rsidR="003753C5" w:rsidRDefault="003753C5">
      <w:pPr>
        <w:spacing w:after="0"/>
        <w:rPr>
          <w:b/>
          <w:u w:val="single"/>
        </w:rPr>
      </w:pPr>
    </w:p>
    <w:p w:rsidR="003753C5" w:rsidRDefault="003753C5">
      <w:pPr>
        <w:spacing w:after="0"/>
        <w:rPr>
          <w:b/>
          <w:u w:val="single"/>
        </w:rPr>
      </w:pPr>
    </w:p>
    <w:p w:rsidR="003753C5" w:rsidRDefault="003753C5">
      <w:pPr>
        <w:spacing w:after="0"/>
        <w:rPr>
          <w:b/>
          <w:u w:val="single"/>
        </w:rPr>
      </w:pPr>
    </w:p>
    <w:p w:rsidR="003753C5" w:rsidRDefault="00B272D8">
      <w:pPr>
        <w:spacing w:after="0"/>
      </w:pPr>
      <w:r>
        <w:br w:type="page"/>
      </w:r>
    </w:p>
    <w:p w:rsidR="003753C5" w:rsidRDefault="003753C5">
      <w:pPr>
        <w:spacing w:after="0"/>
      </w:pPr>
    </w:p>
    <w:p w:rsidR="00FB3F80" w:rsidRDefault="00B272D8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</w:t>
      </w:r>
      <w:r w:rsidR="00FB3F80">
        <w:rPr>
          <w:b/>
          <w:sz w:val="28"/>
          <w:szCs w:val="28"/>
          <w:u w:val="single"/>
        </w:rPr>
        <w:t>3</w:t>
      </w:r>
      <w:r>
        <w:rPr>
          <w:b/>
          <w:sz w:val="28"/>
          <w:szCs w:val="28"/>
          <w:u w:val="single"/>
        </w:rPr>
        <w:t xml:space="preserve">. </w:t>
      </w:r>
      <w:r w:rsidR="00FB3F80">
        <w:rPr>
          <w:b/>
          <w:sz w:val="28"/>
          <w:szCs w:val="28"/>
          <w:u w:val="single"/>
        </w:rPr>
        <w:t>Display 7 segments</w:t>
      </w:r>
    </w:p>
    <w:p w:rsidR="00FB3F80" w:rsidRDefault="00FB3F80" w:rsidP="005E26B2">
      <w:pPr>
        <w:ind w:firstLine="432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L3</w:t>
      </w:r>
      <w:r w:rsidR="00B272D8">
        <w:rPr>
          <w:b/>
          <w:sz w:val="28"/>
          <w:szCs w:val="28"/>
          <w:u w:val="single"/>
        </w:rPr>
        <w:t xml:space="preserve"> (A) </w:t>
      </w:r>
      <w:r>
        <w:rPr>
          <w:b/>
          <w:sz w:val="28"/>
          <w:szCs w:val="28"/>
          <w:u w:val="single"/>
        </w:rPr>
        <w:t xml:space="preserve">Multiplexat </w:t>
      </w:r>
      <w:r w:rsidR="009458B8">
        <w:rPr>
          <w:b/>
          <w:sz w:val="28"/>
          <w:szCs w:val="28"/>
          <w:u w:val="single"/>
        </w:rPr>
        <w:t xml:space="preserve">en el temps del </w:t>
      </w:r>
      <w:r>
        <w:rPr>
          <w:b/>
          <w:sz w:val="28"/>
          <w:szCs w:val="28"/>
          <w:u w:val="single"/>
        </w:rPr>
        <w:t xml:space="preserve">display </w:t>
      </w:r>
      <w:r w:rsidR="009458B8">
        <w:rPr>
          <w:b/>
          <w:sz w:val="28"/>
          <w:szCs w:val="28"/>
          <w:u w:val="single"/>
        </w:rPr>
        <w:t xml:space="preserve">de </w:t>
      </w:r>
      <w:r>
        <w:rPr>
          <w:b/>
          <w:sz w:val="28"/>
          <w:szCs w:val="28"/>
          <w:u w:val="single"/>
        </w:rPr>
        <w:t>7 segments</w:t>
      </w:r>
    </w:p>
    <w:p w:rsidR="003753C5" w:rsidRDefault="00FB3F80" w:rsidP="005E26B2">
      <w:pPr>
        <w:ind w:firstLine="432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L3</w:t>
      </w:r>
      <w:r w:rsidR="00B272D8">
        <w:rPr>
          <w:b/>
          <w:sz w:val="28"/>
          <w:szCs w:val="28"/>
          <w:u w:val="single"/>
        </w:rPr>
        <w:t xml:space="preserve"> (B</w:t>
      </w:r>
      <w:r>
        <w:rPr>
          <w:b/>
          <w:sz w:val="28"/>
          <w:szCs w:val="28"/>
          <w:u w:val="single"/>
        </w:rPr>
        <w:t xml:space="preserve">) </w:t>
      </w:r>
      <w:r w:rsidR="007C4647">
        <w:rPr>
          <w:b/>
          <w:sz w:val="28"/>
          <w:szCs w:val="28"/>
          <w:u w:val="single"/>
        </w:rPr>
        <w:t>I</w:t>
      </w:r>
      <w:r w:rsidR="00EE7CC3">
        <w:rPr>
          <w:b/>
          <w:sz w:val="28"/>
          <w:szCs w:val="28"/>
          <w:u w:val="single"/>
        </w:rPr>
        <w:t>nterrupcions generades per botons</w:t>
      </w:r>
    </w:p>
    <w:p w:rsidR="003753C5" w:rsidRDefault="003753C5">
      <w:pPr>
        <w:spacing w:after="0"/>
        <w:jc w:val="both"/>
      </w:pPr>
    </w:p>
    <w:p w:rsidR="003753C5" w:rsidRPr="00367589" w:rsidRDefault="00367589">
      <w:pPr>
        <w:spacing w:after="0"/>
        <w:jc w:val="both"/>
        <w:rPr>
          <w:b/>
          <w:sz w:val="32"/>
        </w:rPr>
      </w:pPr>
      <w:bookmarkStart w:id="0" w:name="_heading=h.gjdgxs" w:colFirst="0" w:colLast="0"/>
      <w:bookmarkEnd w:id="0"/>
      <w:r w:rsidRPr="00367589">
        <w:rPr>
          <w:b/>
          <w:sz w:val="32"/>
        </w:rPr>
        <w:t>1-</w:t>
      </w:r>
      <w:r>
        <w:rPr>
          <w:b/>
          <w:sz w:val="32"/>
        </w:rPr>
        <w:t xml:space="preserve"> </w:t>
      </w:r>
      <w:r w:rsidRPr="00367589">
        <w:rPr>
          <w:b/>
          <w:sz w:val="32"/>
        </w:rPr>
        <w:t>Objectius</w:t>
      </w:r>
    </w:p>
    <w:p w:rsidR="00EE7CC3" w:rsidRDefault="00D70065" w:rsidP="00D70065">
      <w:pPr>
        <w:jc w:val="both"/>
      </w:pPr>
      <w:r>
        <w:t>L’objectiu d’aquesta pràctica és controlar un grup de 4 displays 7-segments de manera que</w:t>
      </w:r>
      <w:r w:rsidR="00854ECE">
        <w:t xml:space="preserve"> el </w:t>
      </w:r>
      <w:r>
        <w:t>microcontrolador</w:t>
      </w:r>
      <w:r w:rsidR="00854ECE">
        <w:t xml:space="preserve"> pugui presentar informació a través de les seves sortides</w:t>
      </w:r>
      <w:r>
        <w:t>.</w:t>
      </w:r>
      <w:r w:rsidR="00EE7CC3">
        <w:t xml:space="preserve"> </w:t>
      </w:r>
    </w:p>
    <w:p w:rsidR="00D70065" w:rsidRDefault="00EE7CC3" w:rsidP="00D70065">
      <w:pPr>
        <w:jc w:val="both"/>
      </w:pPr>
      <w:r>
        <w:t>Durant la pri</w:t>
      </w:r>
      <w:r w:rsidR="001608B6">
        <w:t>mera part de la pràctica L3</w:t>
      </w:r>
      <w:r w:rsidR="00F1000D">
        <w:t>(</w:t>
      </w:r>
      <w:r w:rsidR="001608B6">
        <w:t xml:space="preserve">A), aprendrem a gestionar botons d’entrada mitjançant el mètode d’enquesta i </w:t>
      </w:r>
      <w:r>
        <w:t xml:space="preserve">anirem seleccionant cada un dels 4 displays per pintar un número </w:t>
      </w:r>
      <w:r w:rsidR="009B73FA">
        <w:t>mitjançant la tècnica de multiplexat en el temps.</w:t>
      </w:r>
      <w:r w:rsidR="007C4647">
        <w:t xml:space="preserve"> Aquesta pràctica es fa la setmana del 14 al 18 de març.</w:t>
      </w:r>
    </w:p>
    <w:p w:rsidR="001608B6" w:rsidRDefault="009B73FA" w:rsidP="001608B6">
      <w:pPr>
        <w:jc w:val="both"/>
      </w:pPr>
      <w:r>
        <w:t xml:space="preserve">Durant la </w:t>
      </w:r>
      <w:r w:rsidR="001608B6">
        <w:t>segona part de la pràctica L3</w:t>
      </w:r>
      <w:r w:rsidR="00F1000D">
        <w:t>(</w:t>
      </w:r>
      <w:r w:rsidR="001608B6">
        <w:t>B), l’objectiu serà la programació de les rutines de servei a les interrupcions</w:t>
      </w:r>
      <w:r w:rsidR="001608B6" w:rsidRPr="00273D6F">
        <w:t xml:space="preserve"> </w:t>
      </w:r>
      <w:r w:rsidR="001608B6">
        <w:t>(</w:t>
      </w:r>
      <w:r w:rsidR="001608B6" w:rsidRPr="00273D6F">
        <w:t>RSI</w:t>
      </w:r>
      <w:r w:rsidR="001608B6">
        <w:t xml:space="preserve">). Dels diferents tipus d’interrupcions existents, en aquesta pràctica treballarem sobre les interrupcions externes, en particular farem servir polsadors externs que al </w:t>
      </w:r>
      <w:proofErr w:type="spellStart"/>
      <w:r w:rsidR="001608B6">
        <w:t>apretar-los</w:t>
      </w:r>
      <w:proofErr w:type="spellEnd"/>
      <w:r w:rsidR="001608B6">
        <w:t xml:space="preserve"> o deixar-los anar executin codis específics a dintre del microcontrolador. Per fer-ho, s’haurà de comprendre</w:t>
      </w:r>
      <w:r w:rsidR="001608B6" w:rsidRPr="00273D6F">
        <w:t xml:space="preserve"> la configuració dels diferents paràmetres que intervenen </w:t>
      </w:r>
      <w:r w:rsidR="001608B6">
        <w:t>en la gestió de les interrupcions (habilitació, prioritats, flancs</w:t>
      </w:r>
      <w:r w:rsidR="001608B6" w:rsidRPr="00273D6F">
        <w:t xml:space="preserve"> d’activació,</w:t>
      </w:r>
      <w:r w:rsidR="001608B6">
        <w:t xml:space="preserve"> etc</w:t>
      </w:r>
      <w:r w:rsidR="00F1000D">
        <w:t>.</w:t>
      </w:r>
      <w:r w:rsidR="001608B6">
        <w:t>)</w:t>
      </w:r>
      <w:r w:rsidR="001608B6" w:rsidRPr="00273D6F">
        <w:t>.</w:t>
      </w:r>
      <w:r w:rsidR="007C4647">
        <w:t xml:space="preserve"> Aquesta pràctica es fa la setmana del 21 al 25 de març.</w:t>
      </w:r>
    </w:p>
    <w:p w:rsidR="00D70065" w:rsidRDefault="00D70065" w:rsidP="00D70065">
      <w:pPr>
        <w:autoSpaceDE w:val="0"/>
      </w:pPr>
      <w:r>
        <w:t>En acabar la pràctica l’alumne serà capaç de:</w:t>
      </w:r>
    </w:p>
    <w:p w:rsidR="00D70065" w:rsidRDefault="00D70065" w:rsidP="00D70065">
      <w:pPr>
        <w:numPr>
          <w:ilvl w:val="0"/>
          <w:numId w:val="5"/>
        </w:numPr>
        <w:suppressAutoHyphens/>
        <w:autoSpaceDE w:val="0"/>
        <w:spacing w:after="0" w:line="240" w:lineRule="auto"/>
        <w:jc w:val="both"/>
      </w:pPr>
      <w:r>
        <w:t>manegar informació tècnica donada pel fabricant de la placa de desenvolupament que utilitzem a les pràctiques.</w:t>
      </w:r>
    </w:p>
    <w:p w:rsidR="00D70065" w:rsidRDefault="00D70065" w:rsidP="00D70065">
      <w:pPr>
        <w:numPr>
          <w:ilvl w:val="0"/>
          <w:numId w:val="5"/>
        </w:numPr>
        <w:suppressAutoHyphens/>
        <w:autoSpaceDE w:val="0"/>
        <w:spacing w:after="0" w:line="240" w:lineRule="auto"/>
        <w:jc w:val="both"/>
      </w:pPr>
      <w:r>
        <w:t>cercar la informació necessària dins dels manuals de referència.</w:t>
      </w:r>
    </w:p>
    <w:p w:rsidR="00D70065" w:rsidRDefault="00D70065" w:rsidP="00D70065">
      <w:pPr>
        <w:numPr>
          <w:ilvl w:val="0"/>
          <w:numId w:val="5"/>
        </w:numPr>
        <w:suppressAutoHyphens/>
        <w:autoSpaceDE w:val="0"/>
        <w:spacing w:after="0" w:line="240" w:lineRule="auto"/>
        <w:jc w:val="both"/>
      </w:pPr>
      <w:r>
        <w:t>aprofundir el coneixement dels PORTS d’E/S.</w:t>
      </w:r>
    </w:p>
    <w:p w:rsidR="00D70065" w:rsidRDefault="00D70065" w:rsidP="00D70065">
      <w:pPr>
        <w:numPr>
          <w:ilvl w:val="0"/>
          <w:numId w:val="5"/>
        </w:numPr>
        <w:suppressAutoHyphens/>
        <w:autoSpaceDE w:val="0"/>
        <w:spacing w:after="0" w:line="240" w:lineRule="auto"/>
        <w:jc w:val="both"/>
      </w:pPr>
      <w:r>
        <w:t>controlar l’activació d’un display de 7-segments per fer-hi un dibuix desitjat.</w:t>
      </w:r>
    </w:p>
    <w:p w:rsidR="00D70065" w:rsidRDefault="00D70065" w:rsidP="00D70065">
      <w:pPr>
        <w:numPr>
          <w:ilvl w:val="0"/>
          <w:numId w:val="5"/>
        </w:numPr>
        <w:suppressAutoHyphens/>
        <w:autoSpaceDE w:val="0"/>
        <w:spacing w:after="0" w:line="240" w:lineRule="auto"/>
        <w:jc w:val="both"/>
      </w:pPr>
      <w:r>
        <w:t xml:space="preserve">entendre el concepte de multiplexat en temps, per aconseguir mostrar un nombre de diversos dígits al conjunt de 7-segments. </w:t>
      </w:r>
    </w:p>
    <w:p w:rsidR="001608B6" w:rsidRDefault="001608B6" w:rsidP="00D70065">
      <w:pPr>
        <w:numPr>
          <w:ilvl w:val="0"/>
          <w:numId w:val="5"/>
        </w:numPr>
        <w:suppressAutoHyphens/>
        <w:autoSpaceDE w:val="0"/>
        <w:spacing w:after="0" w:line="240" w:lineRule="auto"/>
        <w:jc w:val="both"/>
      </w:pPr>
      <w:r>
        <w:t>entendre la diferència entre enquesta o interrupció per la gestió dels botons</w:t>
      </w:r>
    </w:p>
    <w:p w:rsidR="001608B6" w:rsidRDefault="001608B6" w:rsidP="004E68AF">
      <w:pPr>
        <w:numPr>
          <w:ilvl w:val="0"/>
          <w:numId w:val="5"/>
        </w:numPr>
        <w:suppressAutoHyphens/>
        <w:autoSpaceDE w:val="0"/>
        <w:autoSpaceDN w:val="0"/>
        <w:adjustRightInd w:val="0"/>
        <w:spacing w:after="0" w:line="240" w:lineRule="auto"/>
        <w:jc w:val="both"/>
      </w:pPr>
      <w:r>
        <w:t xml:space="preserve">utilitzar els botons de forma que executin codi diferent quan estan </w:t>
      </w:r>
      <w:proofErr w:type="spellStart"/>
      <w:r>
        <w:t>apretats</w:t>
      </w:r>
      <w:proofErr w:type="spellEnd"/>
      <w:r>
        <w:t xml:space="preserve">, quan no estan </w:t>
      </w:r>
      <w:proofErr w:type="spellStart"/>
      <w:r>
        <w:t>apretats</w:t>
      </w:r>
      <w:proofErr w:type="spellEnd"/>
      <w:r>
        <w:t xml:space="preserve">, quan es produeix un flanc de pujada o quan </w:t>
      </w:r>
      <w:r w:rsidR="00867148">
        <w:t>es produeix un flanc de baixada</w:t>
      </w:r>
    </w:p>
    <w:p w:rsidR="00367589" w:rsidRDefault="00867148" w:rsidP="004E68AF">
      <w:pPr>
        <w:numPr>
          <w:ilvl w:val="0"/>
          <w:numId w:val="5"/>
        </w:numPr>
        <w:suppressAutoHyphens/>
        <w:autoSpaceDE w:val="0"/>
        <w:autoSpaceDN w:val="0"/>
        <w:adjustRightInd w:val="0"/>
        <w:spacing w:after="0" w:line="240" w:lineRule="auto"/>
        <w:jc w:val="both"/>
      </w:pPr>
      <w:r>
        <w:t>entendre com configurar interrupc</w:t>
      </w:r>
      <w:r w:rsidR="00367589">
        <w:t>ions</w:t>
      </w:r>
      <w:r w:rsidR="00F1000D">
        <w:t xml:space="preserve"> en el PIC18F45K22</w:t>
      </w:r>
    </w:p>
    <w:p w:rsidR="00867148" w:rsidRDefault="00367589" w:rsidP="004E68AF">
      <w:pPr>
        <w:numPr>
          <w:ilvl w:val="0"/>
          <w:numId w:val="5"/>
        </w:numPr>
        <w:suppressAutoHyphens/>
        <w:autoSpaceDE w:val="0"/>
        <w:autoSpaceDN w:val="0"/>
        <w:adjustRightInd w:val="0"/>
        <w:spacing w:after="0" w:line="240" w:lineRule="auto"/>
        <w:jc w:val="both"/>
      </w:pPr>
      <w:r>
        <w:t xml:space="preserve">entendre </w:t>
      </w:r>
      <w:r w:rsidR="00867148">
        <w:t>com implementar les rutines de servei a la interrupció</w:t>
      </w:r>
      <w:r>
        <w:t xml:space="preserve"> </w:t>
      </w:r>
    </w:p>
    <w:p w:rsidR="00367589" w:rsidRDefault="00367589" w:rsidP="004E68AF">
      <w:pPr>
        <w:numPr>
          <w:ilvl w:val="0"/>
          <w:numId w:val="5"/>
        </w:numPr>
        <w:suppressAutoHyphens/>
        <w:autoSpaceDE w:val="0"/>
        <w:autoSpaceDN w:val="0"/>
        <w:adjustRightInd w:val="0"/>
        <w:spacing w:after="0" w:line="240" w:lineRule="auto"/>
        <w:jc w:val="both"/>
      </w:pPr>
      <w:r>
        <w:t xml:space="preserve">entendre el concepte de </w:t>
      </w:r>
      <w:proofErr w:type="spellStart"/>
      <w:r>
        <w:t>flag</w:t>
      </w:r>
      <w:proofErr w:type="spellEnd"/>
      <w:r>
        <w:t xml:space="preserve"> de la interrupció</w:t>
      </w:r>
    </w:p>
    <w:p w:rsidR="00367589" w:rsidRDefault="00367589" w:rsidP="004E68AF">
      <w:pPr>
        <w:numPr>
          <w:ilvl w:val="0"/>
          <w:numId w:val="5"/>
        </w:numPr>
        <w:suppressAutoHyphens/>
        <w:autoSpaceDE w:val="0"/>
        <w:autoSpaceDN w:val="0"/>
        <w:adjustRightInd w:val="0"/>
        <w:spacing w:after="0" w:line="240" w:lineRule="auto"/>
        <w:jc w:val="both"/>
      </w:pPr>
      <w:r>
        <w:t>entendre la utilitat d’activar o desactivar interrupcions</w:t>
      </w:r>
    </w:p>
    <w:p w:rsidR="00367589" w:rsidRDefault="00367589" w:rsidP="00367589">
      <w:pPr>
        <w:suppressAutoHyphens/>
        <w:autoSpaceDE w:val="0"/>
        <w:autoSpaceDN w:val="0"/>
        <w:adjustRightInd w:val="0"/>
        <w:spacing w:after="0" w:line="240" w:lineRule="auto"/>
        <w:ind w:left="720"/>
        <w:jc w:val="both"/>
      </w:pPr>
    </w:p>
    <w:p w:rsidR="00367589" w:rsidRDefault="00367589" w:rsidP="00954F9C">
      <w:r>
        <w:br w:type="page"/>
      </w:r>
    </w:p>
    <w:p w:rsidR="00245994" w:rsidRPr="00245994" w:rsidRDefault="00367589" w:rsidP="00C73261">
      <w:pPr>
        <w:autoSpaceDE w:val="0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lastRenderedPageBreak/>
        <w:t xml:space="preserve">2- </w:t>
      </w:r>
      <w:r w:rsidR="00245994" w:rsidRPr="00245994">
        <w:rPr>
          <w:b/>
          <w:color w:val="000000" w:themeColor="text1"/>
          <w:sz w:val="32"/>
          <w:szCs w:val="32"/>
        </w:rPr>
        <w:t>Funcionament del display de 7-segments</w:t>
      </w:r>
    </w:p>
    <w:p w:rsidR="00C73261" w:rsidRDefault="00C73261" w:rsidP="00C73261">
      <w:pPr>
        <w:autoSpaceDE w:val="0"/>
        <w:jc w:val="both"/>
      </w:pPr>
      <w:r>
        <w:rPr>
          <w:color w:val="000000"/>
        </w:rPr>
        <w:t xml:space="preserve">La placa de desenvolupament </w:t>
      </w:r>
      <w:proofErr w:type="spellStart"/>
      <w:r>
        <w:rPr>
          <w:color w:val="000000"/>
        </w:rPr>
        <w:t>EasyPIC</w:t>
      </w:r>
      <w:proofErr w:type="spellEnd"/>
      <w:r>
        <w:rPr>
          <w:color w:val="000000"/>
        </w:rPr>
        <w:t xml:space="preserve"> v7 (Fig.1) disposa de 4 displays de 7 segments que ens permetran mostrar </w:t>
      </w:r>
      <w:r w:rsidR="00954F9C">
        <w:rPr>
          <w:color w:val="000000"/>
        </w:rPr>
        <w:t>informació</w:t>
      </w:r>
      <w:r>
        <w:rPr>
          <w:color w:val="000000"/>
        </w:rPr>
        <w:t xml:space="preserve"> de manera senzilla, emprant els ports d’E/S.</w:t>
      </w:r>
    </w:p>
    <w:p w:rsidR="00C73261" w:rsidRDefault="005330AA" w:rsidP="00C73261">
      <w:pPr>
        <w:autoSpaceDE w:val="0"/>
        <w:jc w:val="center"/>
        <w:rPr>
          <w:color w:val="000000"/>
        </w:rPr>
      </w:pPr>
      <w:r>
        <w:rPr>
          <w:noProof/>
          <w:color w:val="000000"/>
          <w:lang w:val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577215</wp:posOffset>
                </wp:positionV>
                <wp:extent cx="2921000" cy="615315"/>
                <wp:effectExtent l="0" t="19050" r="31750" b="13335"/>
                <wp:wrapNone/>
                <wp:docPr id="1936" name="Grupo 1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1000" cy="615315"/>
                          <a:chOff x="0" y="0"/>
                          <a:chExt cx="2921000" cy="615315"/>
                        </a:xfrm>
                      </wpg:grpSpPr>
                      <wps:wsp>
                        <wps:cNvPr id="1933" name="Quadre de text 19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2100"/>
                            <a:ext cx="1520853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4E68AF" w:rsidRDefault="004E68AF" w:rsidP="00C73261">
                              <w:r>
                                <w:rPr>
                                  <w:sz w:val="20"/>
                                </w:rPr>
                                <w:t>4 displays de 7-SEGMENTS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5" name="Oval 1935"/>
                        <wps:cNvSpPr>
                          <a:spLocks noChangeArrowheads="1"/>
                        </wps:cNvSpPr>
                        <wps:spPr bwMode="auto">
                          <a:xfrm>
                            <a:off x="2082800" y="0"/>
                            <a:ext cx="838200" cy="374650"/>
                          </a:xfrm>
                          <a:prstGeom prst="ellipse">
                            <a:avLst/>
                          </a:prstGeom>
                          <a:noFill/>
                          <a:ln w="50760" cap="sq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34" name="Connector de fletxa recta 1934"/>
                        <wps:cNvCnPr>
                          <a:cxnSpLocks noChangeShapeType="1"/>
                        </wps:cNvCnPr>
                        <wps:spPr bwMode="auto">
                          <a:xfrm flipV="1">
                            <a:off x="1511300" y="241300"/>
                            <a:ext cx="495935" cy="114935"/>
                          </a:xfrm>
                          <a:prstGeom prst="straightConnector1">
                            <a:avLst/>
                          </a:prstGeom>
                          <a:noFill/>
                          <a:ln w="38160" cap="sq">
                            <a:solidFill>
                              <a:srgbClr val="FF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936" o:spid="_x0000_s1026" style="position:absolute;left:0;text-align:left;margin-left:13.95pt;margin-top:45.45pt;width:230pt;height:48.45pt;z-index:251667456" coordsize="29210,6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Quadre de text 1933" o:spid="_x0000_s1027" type="#_x0000_t202" style="position:absolute;top:2921;width:15208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" filled="f" stroked="f">
                  <v:textbox inset="0,0,0,0">
                    <w:txbxContent>
                      <w:p w:rsidR="004E68AF" w:rsidRDefault="004E68AF" w:rsidP="00C73261">
                        <w:r>
                          <w:rPr>
                            <w:sz w:val="20"/>
                          </w:rPr>
                          <w:t>4 displays de 7-SEGMENTS</w:t>
                        </w:r>
                      </w:p>
                    </w:txbxContent>
                  </v:textbox>
                </v:shape>
                <v:oval id="Oval 1935" o:spid="_x0000_s1028" style="position:absolute;left:20828;width:8382;height:37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" filled="f" strokecolor="red" strokeweight="1.41mm">
                  <v:stroke joinstyle="miter" endcap="square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or de fletxa recta 1934" o:spid="_x0000_s1029" type="#_x0000_t32" style="position:absolute;left:15113;top:2413;width:4959;height:11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" strokecolor="red" strokeweight="1.06mm">
                  <v:stroke endarrow="block" joinstyle="miter" endcap="square"/>
                </v:shape>
              </v:group>
            </w:pict>
          </mc:Fallback>
        </mc:AlternateContent>
      </w:r>
      <w:r w:rsidR="00954F9C">
        <w:rPr>
          <w:color w:val="000000"/>
        </w:rPr>
        <w:t xml:space="preserve">                      </w:t>
      </w:r>
      <w:r w:rsidR="00C73261">
        <w:rPr>
          <w:noProof/>
          <w:lang w:val="en-US"/>
        </w:rPr>
        <w:drawing>
          <wp:inline distT="0" distB="0" distL="0" distR="0">
            <wp:extent cx="2279650" cy="1986664"/>
            <wp:effectExtent l="0" t="0" r="6350" b="0"/>
            <wp:docPr id="1927" name="Imatge 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98666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261" w:rsidRPr="00367589" w:rsidRDefault="00C73261" w:rsidP="00367589">
      <w:pPr>
        <w:autoSpaceDE w:val="0"/>
        <w:ind w:left="1416" w:firstLine="708"/>
      </w:pPr>
      <w:r>
        <w:rPr>
          <w:color w:val="000000"/>
        </w:rPr>
        <w:t xml:space="preserve">Fig. 1. Plataforma de desenvolupament </w:t>
      </w:r>
      <w:proofErr w:type="spellStart"/>
      <w:r>
        <w:rPr>
          <w:color w:val="000000"/>
        </w:rPr>
        <w:t>EasyPIC</w:t>
      </w:r>
      <w:proofErr w:type="spellEnd"/>
      <w:r>
        <w:rPr>
          <w:color w:val="000000"/>
        </w:rPr>
        <w:t xml:space="preserve"> v7</w:t>
      </w:r>
    </w:p>
    <w:p w:rsidR="00C73261" w:rsidRDefault="00C73261" w:rsidP="00C73261">
      <w:pPr>
        <w:autoSpaceDE w:val="0"/>
        <w:jc w:val="both"/>
        <w:rPr>
          <w:lang w:eastAsia="ca-ES"/>
        </w:rPr>
      </w:pPr>
      <w:r>
        <w:rPr>
          <w:color w:val="000000"/>
        </w:rPr>
        <w:t xml:space="preserve">Aquests 4 displays de 7 segments estan connectats amb una configuració anomenada “Càtode Comú”, que vol dir que els 8 </w:t>
      </w:r>
      <w:proofErr w:type="spellStart"/>
      <w:r>
        <w:rPr>
          <w:color w:val="000000"/>
        </w:rPr>
        <w:t>leds</w:t>
      </w:r>
      <w:proofErr w:type="spellEnd"/>
      <w:r>
        <w:rPr>
          <w:color w:val="000000"/>
        </w:rPr>
        <w:t xml:space="preserve"> del display 7-segments (7 per crear la figura i un pel punt decimal) comparteixen una connexió a massa, i per tant són actius a “1”. La figura 2 mostra la connexió dels quatre displays extreta del manual de la placa.</w:t>
      </w:r>
      <w:r>
        <w:rPr>
          <w:lang w:eastAsia="ca-ES"/>
        </w:rPr>
        <w:t xml:space="preserve"> </w:t>
      </w:r>
    </w:p>
    <w:p w:rsidR="005330AA" w:rsidRDefault="005330AA" w:rsidP="00C73261">
      <w:pPr>
        <w:autoSpaceDE w:val="0"/>
        <w:jc w:val="both"/>
        <w:rPr>
          <w:color w:val="000000"/>
        </w:rPr>
      </w:pPr>
      <w:r>
        <w:rPr>
          <w:noProof/>
          <w:lang w:val="en-US"/>
        </w:rPr>
        <w:drawing>
          <wp:anchor distT="0" distB="0" distL="114935" distR="114935" simplePos="0" relativeHeight="251670528" behindDoc="0" locked="0" layoutInCell="1" allowOverlap="1" wp14:anchorId="426D8B93" wp14:editId="7F9065B5">
            <wp:simplePos x="0" y="0"/>
            <wp:positionH relativeFrom="column">
              <wp:posOffset>3046095</wp:posOffset>
            </wp:positionH>
            <wp:positionV relativeFrom="paragraph">
              <wp:posOffset>4445</wp:posOffset>
            </wp:positionV>
            <wp:extent cx="2084832" cy="2139696"/>
            <wp:effectExtent l="0" t="0" r="6350" b="0"/>
            <wp:wrapNone/>
            <wp:docPr id="1932" name="Imatge 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3" t="22247" r="31566" b="7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32" cy="213969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261" w:rsidRDefault="00C73261" w:rsidP="00C73261">
      <w:pPr>
        <w:autoSpaceDE w:val="0"/>
        <w:jc w:val="both"/>
        <w:rPr>
          <w:color w:val="000000"/>
          <w:lang w:eastAsia="ca-ES"/>
        </w:rPr>
      </w:pPr>
    </w:p>
    <w:p w:rsidR="00C73261" w:rsidRDefault="00367589" w:rsidP="00C73261">
      <w:pPr>
        <w:autoSpaceDE w:val="0"/>
        <w:jc w:val="both"/>
        <w:rPr>
          <w:color w:val="000000"/>
        </w:rPr>
      </w:pPr>
      <w:r>
        <w:rPr>
          <w:noProof/>
          <w:lang w:val="en-US"/>
        </w:rPr>
        <w:drawing>
          <wp:anchor distT="0" distB="0" distL="114935" distR="114935" simplePos="0" relativeHeight="251669504" behindDoc="0" locked="0" layoutInCell="1" allowOverlap="1" wp14:anchorId="2812CCFA" wp14:editId="744E695C">
            <wp:simplePos x="0" y="0"/>
            <wp:positionH relativeFrom="column">
              <wp:posOffset>1177290</wp:posOffset>
            </wp:positionH>
            <wp:positionV relativeFrom="paragraph">
              <wp:posOffset>123825</wp:posOffset>
            </wp:positionV>
            <wp:extent cx="1700784" cy="987552"/>
            <wp:effectExtent l="0" t="0" r="0" b="3175"/>
            <wp:wrapNone/>
            <wp:docPr id="1931" name="Imatge 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7" t="31050" r="57852" b="36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784" cy="98755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261" w:rsidRDefault="00C73261" w:rsidP="00C73261">
      <w:pPr>
        <w:autoSpaceDE w:val="0"/>
        <w:jc w:val="both"/>
        <w:rPr>
          <w:color w:val="000000"/>
        </w:rPr>
      </w:pPr>
    </w:p>
    <w:p w:rsidR="00C73261" w:rsidRDefault="00C73261" w:rsidP="00C73261">
      <w:pPr>
        <w:autoSpaceDE w:val="0"/>
        <w:jc w:val="both"/>
        <w:rPr>
          <w:color w:val="000000"/>
          <w:lang w:eastAsia="ca-ES"/>
        </w:rPr>
      </w:pPr>
    </w:p>
    <w:p w:rsidR="00C73261" w:rsidRDefault="00C73261" w:rsidP="00C73261">
      <w:pPr>
        <w:autoSpaceDE w:val="0"/>
        <w:jc w:val="both"/>
        <w:rPr>
          <w:color w:val="000000"/>
        </w:rPr>
      </w:pPr>
    </w:p>
    <w:p w:rsidR="00C73261" w:rsidRDefault="00C73261" w:rsidP="00C73261">
      <w:pPr>
        <w:autoSpaceDE w:val="0"/>
        <w:jc w:val="both"/>
        <w:rPr>
          <w:color w:val="000000"/>
        </w:rPr>
      </w:pPr>
    </w:p>
    <w:p w:rsidR="00367589" w:rsidRDefault="00367589" w:rsidP="00C73261">
      <w:pPr>
        <w:autoSpaceDE w:val="0"/>
        <w:jc w:val="both"/>
        <w:rPr>
          <w:color w:val="000000"/>
        </w:rPr>
      </w:pPr>
    </w:p>
    <w:p w:rsidR="00C73261" w:rsidRPr="00367589" w:rsidRDefault="00C73261" w:rsidP="00367589">
      <w:pPr>
        <w:autoSpaceDE w:val="0"/>
        <w:jc w:val="center"/>
      </w:pPr>
      <w:r>
        <w:rPr>
          <w:color w:val="000000"/>
        </w:rPr>
        <w:t>Fig. 2. Connexió a la placa dels 4 7-segments.</w:t>
      </w:r>
    </w:p>
    <w:p w:rsidR="00C73261" w:rsidRDefault="00C73261" w:rsidP="00C73261">
      <w:pPr>
        <w:autoSpaceDE w:val="0"/>
        <w:jc w:val="both"/>
      </w:pPr>
      <w:r>
        <w:rPr>
          <w:color w:val="000000"/>
        </w:rPr>
        <w:t>Observant les connexions a la placa podem concloure que:</w:t>
      </w:r>
    </w:p>
    <w:p w:rsidR="00C73261" w:rsidRDefault="005330AA" w:rsidP="005330AA">
      <w:pPr>
        <w:suppressAutoHyphens/>
        <w:autoSpaceDE w:val="0"/>
        <w:spacing w:after="0" w:line="240" w:lineRule="auto"/>
        <w:ind w:firstLine="360"/>
        <w:jc w:val="both"/>
      </w:pPr>
      <w:r>
        <w:rPr>
          <w:color w:val="000000"/>
        </w:rPr>
        <w:t xml:space="preserve">- </w:t>
      </w:r>
      <w:r w:rsidR="00C73261">
        <w:rPr>
          <w:color w:val="000000"/>
        </w:rPr>
        <w:t xml:space="preserve">L’activació dels </w:t>
      </w:r>
      <w:r w:rsidR="00AA4EE6">
        <w:rPr>
          <w:color w:val="000000"/>
        </w:rPr>
        <w:t>segment</w:t>
      </w:r>
      <w:r w:rsidR="00C73261">
        <w:rPr>
          <w:color w:val="000000"/>
        </w:rPr>
        <w:t>s del display depèn del PORTD.</w:t>
      </w:r>
    </w:p>
    <w:p w:rsidR="00C73261" w:rsidRPr="0094590B" w:rsidRDefault="005330AA" w:rsidP="005330AA">
      <w:pPr>
        <w:suppressAutoHyphens/>
        <w:autoSpaceDE w:val="0"/>
        <w:spacing w:after="0" w:line="240" w:lineRule="auto"/>
        <w:ind w:firstLine="360"/>
        <w:jc w:val="both"/>
        <w:rPr>
          <w:lang w:val="en-GB"/>
        </w:rPr>
      </w:pPr>
      <w:r>
        <w:rPr>
          <w:color w:val="000000"/>
        </w:rPr>
        <w:t xml:space="preserve">- </w:t>
      </w:r>
      <w:r w:rsidR="00C73261">
        <w:rPr>
          <w:color w:val="000000"/>
        </w:rPr>
        <w:t>El PORTD està connectat als quatre displays simultàniament.</w:t>
      </w:r>
    </w:p>
    <w:p w:rsidR="00C73261" w:rsidRDefault="005330AA" w:rsidP="005330AA">
      <w:pPr>
        <w:suppressAutoHyphens/>
        <w:autoSpaceDE w:val="0"/>
        <w:spacing w:after="0" w:line="240" w:lineRule="auto"/>
        <w:ind w:left="360"/>
        <w:jc w:val="both"/>
      </w:pPr>
      <w:r w:rsidRPr="005330AA">
        <w:rPr>
          <w:color w:val="000000"/>
          <w:lang w:val="es-ES"/>
        </w:rPr>
        <w:t xml:space="preserve">- </w:t>
      </w:r>
      <w:r w:rsidR="00C73261">
        <w:rPr>
          <w:color w:val="000000"/>
        </w:rPr>
        <w:t>La selecció del display actiu es fa mitjançant el càtode comú, amb uns senyals anomenats DIS0, DIS1, DIS2 i DIS3.</w:t>
      </w:r>
    </w:p>
    <w:p w:rsidR="00C73261" w:rsidRDefault="005330AA" w:rsidP="005330AA">
      <w:pPr>
        <w:suppressAutoHyphens/>
        <w:autoSpaceDE w:val="0"/>
        <w:spacing w:after="0" w:line="240" w:lineRule="auto"/>
        <w:ind w:firstLine="360"/>
        <w:jc w:val="both"/>
      </w:pPr>
      <w:r>
        <w:rPr>
          <w:color w:val="000000"/>
        </w:rPr>
        <w:t xml:space="preserve">- </w:t>
      </w:r>
      <w:r w:rsidR="00C73261">
        <w:rPr>
          <w:color w:val="000000"/>
        </w:rPr>
        <w:t xml:space="preserve">Els senyals </w:t>
      </w:r>
      <w:proofErr w:type="spellStart"/>
      <w:r w:rsidR="00C73261">
        <w:rPr>
          <w:color w:val="000000"/>
        </w:rPr>
        <w:t>DISx</w:t>
      </w:r>
      <w:proofErr w:type="spellEnd"/>
      <w:r w:rsidR="00C73261">
        <w:rPr>
          <w:color w:val="000000"/>
        </w:rPr>
        <w:t xml:space="preserve"> es poden connectar al PORTA mitjançant el </w:t>
      </w:r>
      <w:proofErr w:type="spellStart"/>
      <w:r w:rsidR="00C73261">
        <w:rPr>
          <w:color w:val="000000"/>
        </w:rPr>
        <w:t>switch</w:t>
      </w:r>
      <w:proofErr w:type="spellEnd"/>
      <w:r w:rsidR="00C73261">
        <w:rPr>
          <w:color w:val="000000"/>
        </w:rPr>
        <w:t xml:space="preserve"> SW4.</w:t>
      </w:r>
    </w:p>
    <w:p w:rsidR="00367589" w:rsidRDefault="00367589">
      <w:pPr>
        <w:rPr>
          <w:color w:val="000000"/>
        </w:rPr>
      </w:pPr>
      <w:r>
        <w:rPr>
          <w:color w:val="000000"/>
        </w:rPr>
        <w:br w:type="page"/>
      </w:r>
    </w:p>
    <w:p w:rsidR="00C73261" w:rsidRDefault="00367589" w:rsidP="00C73261">
      <w:pPr>
        <w:autoSpaceDE w:val="0"/>
        <w:jc w:val="both"/>
      </w:pPr>
      <w:r>
        <w:rPr>
          <w:noProof/>
          <w:color w:val="000000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80B3A3F" wp14:editId="01C64068">
                <wp:simplePos x="0" y="0"/>
                <wp:positionH relativeFrom="column">
                  <wp:posOffset>2030095</wp:posOffset>
                </wp:positionH>
                <wp:positionV relativeFrom="paragraph">
                  <wp:posOffset>577215</wp:posOffset>
                </wp:positionV>
                <wp:extent cx="1690370" cy="1191260"/>
                <wp:effectExtent l="0" t="0" r="100330" b="8890"/>
                <wp:wrapNone/>
                <wp:docPr id="1937" name="Grupo 1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0370" cy="1191260"/>
                          <a:chOff x="76200" y="0"/>
                          <a:chExt cx="1690370" cy="1191260"/>
                        </a:xfrm>
                      </wpg:grpSpPr>
                      <pic:pic xmlns:pic="http://schemas.openxmlformats.org/drawingml/2006/picture">
                        <pic:nvPicPr>
                          <pic:cNvPr id="1930" name="Imatge 19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72" t="57672" r="57492" b="25685"/>
                          <a:stretch/>
                        </pic:blipFill>
                        <pic:spPr bwMode="auto">
                          <a:xfrm>
                            <a:off x="279400" y="0"/>
                            <a:ext cx="1457960" cy="1191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  <wps:wsp>
                        <wps:cNvPr id="1929" name="Connector de fletxa recta 1929"/>
                        <wps:cNvCnPr>
                          <a:cxnSpLocks noChangeShapeType="1"/>
                        </wps:cNvCnPr>
                        <wps:spPr bwMode="auto">
                          <a:xfrm>
                            <a:off x="1765300" y="349250"/>
                            <a:ext cx="1270" cy="534035"/>
                          </a:xfrm>
                          <a:prstGeom prst="straightConnector1">
                            <a:avLst/>
                          </a:prstGeom>
                          <a:noFill/>
                          <a:ln w="38160" cap="sq">
                            <a:solidFill>
                              <a:srgbClr val="FF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8" name="Quadre de text 1928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355600"/>
                            <a:ext cx="4756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68AF" w:rsidRDefault="004E68AF" w:rsidP="00C73261">
                              <w:r>
                                <w:rPr>
                                  <w:b/>
                                  <w:color w:val="FF0000"/>
                                </w:rPr>
                                <w:t>“1”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0B3A3F" id="Grupo 1937" o:spid="_x0000_s1030" style="position:absolute;left:0;text-align:left;margin-left:159.85pt;margin-top:45.45pt;width:133.1pt;height:93.8pt;z-index:251673600;mso-width-relative:margin" coordorigin="762" coordsize="16903,11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tge 1930" o:spid="_x0000_s1031" type="#_x0000_t75" style="position:absolute;left:2794;width:14579;height:11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" filled="t">
                  <v:imagedata r:id="rId13" o:title="" croptop="37796f" cropbottom="16833f" cropleft="20363f" cropright="37678f"/>
                  <v:path arrowok="t"/>
                </v:shape>
                <v:shape id="Connector de fletxa recta 1929" o:spid="_x0000_s1032" type="#_x0000_t32" style="position:absolute;left:17653;top:3492;width:12;height:53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" strokecolor="red" strokeweight="1.06mm">
                  <v:stroke endarrow="block" joinstyle="miter" endcap="square"/>
                </v:shape>
                <v:shape id="Quadre de text 1928" o:spid="_x0000_s1033" type="#_x0000_t202" style="position:absolute;left:762;top:3556;width:4756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" filled="f" stroked="f">
                  <v:textbox inset="0,0,0,0">
                    <w:txbxContent>
                      <w:p w:rsidR="004E68AF" w:rsidRDefault="004E68AF" w:rsidP="00C73261">
                        <w:r>
                          <w:rPr>
                            <w:b/>
                            <w:color w:val="FF0000"/>
                          </w:rPr>
                          <w:t>“1”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73261">
        <w:rPr>
          <w:color w:val="000000"/>
        </w:rPr>
        <w:t xml:space="preserve">Finalment, si observem amb detall el circuit de selecció del display actiu, per selecció del càtode comú, veiem que el regeix un transistor tipus NPN i que s’activarà per “1”, és a dir, quan posem un “1” a la senyal </w:t>
      </w:r>
      <w:proofErr w:type="spellStart"/>
      <w:r w:rsidR="00C73261">
        <w:rPr>
          <w:color w:val="000000"/>
        </w:rPr>
        <w:t>DISx</w:t>
      </w:r>
      <w:proofErr w:type="spellEnd"/>
      <w:r w:rsidR="00C73261">
        <w:rPr>
          <w:color w:val="000000"/>
        </w:rPr>
        <w:t xml:space="preserve"> es selecciona el corresponent display.</w:t>
      </w:r>
    </w:p>
    <w:p w:rsidR="00C73261" w:rsidRDefault="00C73261" w:rsidP="00C73261">
      <w:pPr>
        <w:autoSpaceDE w:val="0"/>
        <w:jc w:val="both"/>
        <w:rPr>
          <w:color w:val="000000"/>
          <w:lang w:eastAsia="ca-ES"/>
        </w:rPr>
      </w:pPr>
    </w:p>
    <w:p w:rsidR="00C73261" w:rsidRDefault="00C73261" w:rsidP="00C73261">
      <w:pPr>
        <w:autoSpaceDE w:val="0"/>
        <w:jc w:val="both"/>
        <w:rPr>
          <w:color w:val="000000"/>
        </w:rPr>
      </w:pPr>
    </w:p>
    <w:p w:rsidR="00C73261" w:rsidRDefault="00C73261" w:rsidP="00C73261">
      <w:pPr>
        <w:autoSpaceDE w:val="0"/>
        <w:jc w:val="both"/>
        <w:rPr>
          <w:color w:val="000000"/>
          <w:lang w:eastAsia="ca-ES"/>
        </w:rPr>
      </w:pPr>
    </w:p>
    <w:p w:rsidR="00C73261" w:rsidRDefault="00C73261" w:rsidP="00C73261">
      <w:pPr>
        <w:autoSpaceDE w:val="0"/>
        <w:jc w:val="both"/>
        <w:rPr>
          <w:color w:val="000000"/>
        </w:rPr>
      </w:pPr>
    </w:p>
    <w:p w:rsidR="00C73261" w:rsidRPr="00AC3C61" w:rsidRDefault="00C73261" w:rsidP="00AC3C61">
      <w:pPr>
        <w:autoSpaceDE w:val="0"/>
        <w:ind w:left="2124" w:firstLine="708"/>
      </w:pPr>
      <w:r>
        <w:rPr>
          <w:color w:val="000000"/>
        </w:rPr>
        <w:t>Fig. 3. Circuit de selecció del càtode.</w:t>
      </w:r>
    </w:p>
    <w:p w:rsidR="00C73261" w:rsidRDefault="00C73261" w:rsidP="00C73261">
      <w:pPr>
        <w:jc w:val="both"/>
        <w:rPr>
          <w:color w:val="000000"/>
        </w:rPr>
      </w:pPr>
      <w:r w:rsidRPr="00E76663">
        <w:rPr>
          <w:color w:val="000000"/>
        </w:rPr>
        <w:t xml:space="preserve">Per pintar en el display s’ha de seleccionar un únic display </w:t>
      </w:r>
      <w:r>
        <w:rPr>
          <w:color w:val="000000"/>
        </w:rPr>
        <w:t xml:space="preserve">DIS0, DIS1, DIS2 o DIS3 amb </w:t>
      </w:r>
      <w:r w:rsidRPr="00E76663">
        <w:rPr>
          <w:color w:val="000000"/>
        </w:rPr>
        <w:t>el PORTA i tot seguit enviar pel PORT</w:t>
      </w:r>
      <w:r w:rsidR="00AA4EE6">
        <w:rPr>
          <w:color w:val="000000"/>
        </w:rPr>
        <w:t>D</w:t>
      </w:r>
      <w:r w:rsidRPr="00E76663">
        <w:rPr>
          <w:color w:val="000000"/>
        </w:rPr>
        <w:t xml:space="preserve"> el valor a pintar. A continuació s’espera una mica, es selecciona el següent display i se li envia el nou número i així successivament. Si s’espera molt temps entre un dígit i el següent es veuran displays que s’encenen i s’apaguen donant una resultat poc atractiu. Si s’espera poc temps es barrejaran els valors pintats al conjunt.</w:t>
      </w:r>
      <w:r>
        <w:rPr>
          <w:color w:val="000000"/>
        </w:rPr>
        <w:t xml:space="preserve"> Teniu més informació disponible a Atenea a </w:t>
      </w:r>
      <w:r w:rsidRPr="00AA7E03">
        <w:rPr>
          <w:color w:val="000000"/>
        </w:rPr>
        <w:t>l</w:t>
      </w:r>
      <w:r w:rsidRPr="00BD56C0">
        <w:rPr>
          <w:i/>
          <w:color w:val="000000"/>
        </w:rPr>
        <w:t>’Annex: Multiplexa</w:t>
      </w:r>
      <w:r>
        <w:rPr>
          <w:i/>
          <w:color w:val="000000"/>
        </w:rPr>
        <w:t>t</w:t>
      </w:r>
      <w:r w:rsidRPr="00BD56C0">
        <w:rPr>
          <w:i/>
          <w:color w:val="000000"/>
        </w:rPr>
        <w:t xml:space="preserve"> de 7-segments. Recull d’informació addicional</w:t>
      </w:r>
      <w:r>
        <w:rPr>
          <w:color w:val="000000"/>
        </w:rPr>
        <w:t>.</w:t>
      </w:r>
    </w:p>
    <w:p w:rsidR="00F17FB9" w:rsidRPr="00E76663" w:rsidRDefault="00F17FB9" w:rsidP="00C73261">
      <w:pPr>
        <w:jc w:val="both"/>
        <w:rPr>
          <w:color w:val="000000"/>
        </w:rPr>
      </w:pPr>
      <w:r>
        <w:rPr>
          <w:color w:val="000000"/>
        </w:rPr>
        <w:t>A continuació s’inclouen una sèrie de passos per simular els 4 displays de 7-segments a Proteus:</w:t>
      </w:r>
    </w:p>
    <w:p w:rsidR="00F17FB9" w:rsidRPr="004F01EB" w:rsidRDefault="00F17FB9" w:rsidP="00F17FB9">
      <w:pPr>
        <w:suppressAutoHyphens/>
        <w:spacing w:after="0" w:line="240" w:lineRule="auto"/>
        <w:ind w:left="360"/>
        <w:jc w:val="both"/>
      </w:pPr>
      <w:r>
        <w:t xml:space="preserve">2.1- Incloure l’arxiu </w:t>
      </w:r>
      <w:proofErr w:type="spellStart"/>
      <w:r>
        <w:t>config.h</w:t>
      </w:r>
      <w:proofErr w:type="spellEnd"/>
      <w:r>
        <w:t xml:space="preserve"> al projecte de Proteus.</w:t>
      </w:r>
    </w:p>
    <w:p w:rsidR="00F17FB9" w:rsidRPr="004F01EB" w:rsidRDefault="00F17FB9" w:rsidP="00F17FB9">
      <w:pPr>
        <w:suppressAutoHyphens/>
        <w:spacing w:after="0" w:line="240" w:lineRule="auto"/>
        <w:ind w:left="360"/>
        <w:jc w:val="both"/>
      </w:pPr>
      <w:r>
        <w:t xml:space="preserve">2.2- Configurar la simulació del PIC18F45K22 a Proteus perquè funcioni a 8MHz de tal manera que la simulació i la placa EasyPicv7 funcionin a la mateixa velocitat de rellotge. Per fer-ho heu d’anar a la pestanya de l’esquemàtic i fer doble </w:t>
      </w:r>
      <w:proofErr w:type="spellStart"/>
      <w:r>
        <w:t>click</w:t>
      </w:r>
      <w:proofErr w:type="spellEnd"/>
      <w:r>
        <w:t xml:space="preserve"> sobre el microcontrolador. S’obrirà una finestra per editar el component i s’haurà de modificar el valor de </w:t>
      </w:r>
      <w:proofErr w:type="spellStart"/>
      <w:r>
        <w:t>Processor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a 8MHz.</w:t>
      </w:r>
    </w:p>
    <w:p w:rsidR="00F17FB9" w:rsidRDefault="00F17FB9" w:rsidP="00F17FB9">
      <w:pPr>
        <w:ind w:left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43400" cy="3381519"/>
            <wp:effectExtent l="0" t="0" r="0" b="9525"/>
            <wp:docPr id="1942" name="Imagen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198" cy="338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B9" w:rsidRDefault="00F17FB9" w:rsidP="00F17FB9">
      <w:pPr>
        <w:autoSpaceDE w:val="0"/>
        <w:jc w:val="center"/>
      </w:pPr>
      <w:r>
        <w:rPr>
          <w:color w:val="000000"/>
        </w:rPr>
        <w:t xml:space="preserve">        Fig. 4. Captura de pantalla pel canvi de la velocitat del </w:t>
      </w:r>
      <w:proofErr w:type="spellStart"/>
      <w:r>
        <w:rPr>
          <w:color w:val="000000"/>
        </w:rPr>
        <w:t>clock</w:t>
      </w:r>
      <w:proofErr w:type="spellEnd"/>
      <w:r>
        <w:rPr>
          <w:color w:val="000000"/>
        </w:rPr>
        <w:t>.</w:t>
      </w:r>
    </w:p>
    <w:p w:rsidR="00F17FB9" w:rsidRDefault="00F17FB9" w:rsidP="00F17FB9">
      <w:pPr>
        <w:suppressAutoHyphens/>
        <w:spacing w:after="0" w:line="240" w:lineRule="auto"/>
        <w:ind w:left="360"/>
        <w:jc w:val="both"/>
      </w:pPr>
      <w:r>
        <w:lastRenderedPageBreak/>
        <w:t>2.3-Dissenyar els nombres a pintar als 7-segments; per cada un dels deu dígits {0..9} crearem un mapa de 8 bits (que posarem al PORTD) perquè el representi.</w:t>
      </w:r>
    </w:p>
    <w:p w:rsidR="00F17FB9" w:rsidRDefault="00F17FB9" w:rsidP="00F17FB9">
      <w:pPr>
        <w:pStyle w:val="Prrafodelista2"/>
        <w:rPr>
          <w:lang w:val="ca-ES" w:eastAsia="en-US"/>
        </w:rPr>
      </w:pPr>
      <w:r>
        <w:rPr>
          <w:noProof/>
          <w:lang w:val="en-US" w:eastAsia="en-US"/>
        </w:rPr>
        <w:drawing>
          <wp:anchor distT="0" distB="0" distL="114935" distR="114935" simplePos="0" relativeHeight="251675648" behindDoc="0" locked="0" layoutInCell="1" allowOverlap="1">
            <wp:simplePos x="0" y="0"/>
            <wp:positionH relativeFrom="column">
              <wp:posOffset>2092325</wp:posOffset>
            </wp:positionH>
            <wp:positionV relativeFrom="paragraph">
              <wp:posOffset>117475</wp:posOffset>
            </wp:positionV>
            <wp:extent cx="2011680" cy="1472184"/>
            <wp:effectExtent l="0" t="0" r="7620" b="0"/>
            <wp:wrapNone/>
            <wp:docPr id="1943" name="Imagen 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47218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7FB9" w:rsidRDefault="00F17FB9" w:rsidP="00F17FB9">
      <w:pPr>
        <w:ind w:left="720"/>
        <w:jc w:val="both"/>
      </w:pPr>
    </w:p>
    <w:p w:rsidR="00F17FB9" w:rsidRDefault="00F17FB9" w:rsidP="00F17FB9">
      <w:pPr>
        <w:ind w:left="720"/>
        <w:jc w:val="both"/>
      </w:pPr>
    </w:p>
    <w:p w:rsidR="00F17FB9" w:rsidRDefault="00F17FB9" w:rsidP="00F17FB9">
      <w:pPr>
        <w:jc w:val="both"/>
      </w:pPr>
    </w:p>
    <w:p w:rsidR="00F17FB9" w:rsidRDefault="00F17FB9" w:rsidP="00F17FB9">
      <w:pPr>
        <w:jc w:val="both"/>
      </w:pPr>
    </w:p>
    <w:p w:rsidR="00F17FB9" w:rsidRDefault="00F17FB9" w:rsidP="00F17FB9">
      <w:pPr>
        <w:jc w:val="both"/>
      </w:pPr>
    </w:p>
    <w:p w:rsidR="00F17FB9" w:rsidRPr="000450FE" w:rsidRDefault="00F17FB9" w:rsidP="000450FE">
      <w:pPr>
        <w:autoSpaceDE w:val="0"/>
        <w:jc w:val="center"/>
      </w:pPr>
      <w:r>
        <w:rPr>
          <w:color w:val="000000"/>
        </w:rPr>
        <w:t>Fig. 5. Esquema dels 7-segments.</w:t>
      </w:r>
    </w:p>
    <w:p w:rsidR="00F17FB9" w:rsidRDefault="00F17FB9" w:rsidP="00F17FB9">
      <w:pPr>
        <w:suppressAutoHyphens/>
        <w:spacing w:after="0" w:line="240" w:lineRule="auto"/>
        <w:ind w:left="360"/>
        <w:jc w:val="both"/>
      </w:pPr>
      <w:r>
        <w:t>2.4-Disseny de l’esquema elèctric sobre Proteus. Farem el disseny amb Proteus amb el microcontrolador PIC18F45K22 i hi inclourem el bloc de 4 7-segments “</w:t>
      </w:r>
      <w:r w:rsidRPr="00AA4EE6">
        <w:rPr>
          <w:b/>
          <w:u w:val="single"/>
        </w:rPr>
        <w:t>7SEG-MPX4-CC</w:t>
      </w:r>
      <w:r>
        <w:t xml:space="preserve">” que funciona en càtode comú i inclou 4 displays, tal com necessitem. Per gestionar la selecció dels displays, canviarem el circuit real amb els transistors NPN per portes NOT. A nivell lògic funcionen igual (al posar un “1” a la porta, surt un “0” que selecciona el càtode comú d’un display) i estalviem que Proteus hagi de fer la simulació d’un circuit analògic amb els transistors, que </w:t>
      </w:r>
      <w:proofErr w:type="spellStart"/>
      <w:r>
        <w:t>ralentitzaria</w:t>
      </w:r>
      <w:proofErr w:type="spellEnd"/>
      <w:r>
        <w:t xml:space="preserve"> la simulació. </w:t>
      </w:r>
    </w:p>
    <w:p w:rsidR="00373CE2" w:rsidRDefault="00373CE2" w:rsidP="00F17FB9">
      <w:pPr>
        <w:suppressAutoHyphens/>
        <w:spacing w:after="0" w:line="240" w:lineRule="auto"/>
        <w:ind w:left="360"/>
        <w:jc w:val="both"/>
      </w:pPr>
    </w:p>
    <w:p w:rsidR="00F17FB9" w:rsidRDefault="00F17FB9" w:rsidP="00F17FB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1950" cy="1568450"/>
            <wp:effectExtent l="0" t="0" r="0" b="0"/>
            <wp:docPr id="1941" name="Imagen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3" t="14731" r="2997" b="5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568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B9" w:rsidRDefault="00F17FB9" w:rsidP="00F17FB9">
      <w:pPr>
        <w:autoSpaceDE w:val="0"/>
        <w:ind w:left="2124" w:firstLine="708"/>
        <w:rPr>
          <w:color w:val="000000"/>
        </w:rPr>
      </w:pPr>
      <w:r>
        <w:rPr>
          <w:color w:val="000000"/>
        </w:rPr>
        <w:t>Fig. 5. Model per l’esquema de Proteus.</w:t>
      </w:r>
    </w:p>
    <w:p w:rsidR="000450FE" w:rsidRDefault="000450FE" w:rsidP="00F17FB9">
      <w:pPr>
        <w:autoSpaceDE w:val="0"/>
        <w:ind w:left="2124" w:firstLine="708"/>
      </w:pPr>
    </w:p>
    <w:p w:rsidR="00373CE2" w:rsidRDefault="00373CE2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br w:type="page"/>
      </w:r>
    </w:p>
    <w:p w:rsidR="00F1000D" w:rsidRPr="00245994" w:rsidRDefault="00F1000D" w:rsidP="000450FE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lastRenderedPageBreak/>
        <w:t>3- Treball previ L3(A)</w:t>
      </w:r>
    </w:p>
    <w:p w:rsidR="000450FE" w:rsidRPr="000C57CF" w:rsidRDefault="000D6252" w:rsidP="00F1000D">
      <w:pPr>
        <w:suppressAutoHyphens/>
        <w:autoSpaceDE w:val="0"/>
        <w:spacing w:after="0" w:line="240" w:lineRule="auto"/>
        <w:jc w:val="both"/>
      </w:pPr>
      <w:r>
        <w:t>Fer un programa en llenguatge C amb les següents funcionalitats:</w:t>
      </w:r>
    </w:p>
    <w:p w:rsidR="00F1000D" w:rsidRDefault="00F1000D" w:rsidP="007F3D7C">
      <w:pPr>
        <w:suppressAutoHyphens/>
        <w:autoSpaceDE w:val="0"/>
        <w:spacing w:after="0" w:line="240" w:lineRule="auto"/>
        <w:ind w:left="720"/>
        <w:jc w:val="both"/>
      </w:pPr>
      <w:r>
        <w:t xml:space="preserve">3.1- </w:t>
      </w:r>
      <w:r w:rsidR="000D6252">
        <w:t xml:space="preserve">Llegir l’estat del pin RB0 per enquesta. Si el botó està </w:t>
      </w:r>
      <w:proofErr w:type="spellStart"/>
      <w:r w:rsidR="000D6252" w:rsidRPr="006544C4">
        <w:rPr>
          <w:b/>
        </w:rPr>
        <w:t>apretat</w:t>
      </w:r>
      <w:proofErr w:type="spellEnd"/>
      <w:r w:rsidR="000D6252">
        <w:t xml:space="preserve"> es suma una unitat a un </w:t>
      </w:r>
      <w:r>
        <w:t xml:space="preserve"> </w:t>
      </w:r>
      <w:r w:rsidR="000D6252">
        <w:t xml:space="preserve">comptador. El valor d’aquest comptador es pinta al display de 7 segments. </w:t>
      </w:r>
      <w:r>
        <w:t>El valor del comptador augmentarà molt ràpidament, llavors s</w:t>
      </w:r>
      <w:r w:rsidR="000D6252">
        <w:t xml:space="preserve">i el comptador sobrepassa el valor 9999, es </w:t>
      </w:r>
      <w:proofErr w:type="spellStart"/>
      <w:r w:rsidR="000D6252">
        <w:t>reseteja</w:t>
      </w:r>
      <w:proofErr w:type="spellEnd"/>
      <w:r w:rsidR="000D6252">
        <w:t xml:space="preserve"> a 0.</w:t>
      </w:r>
      <w:r>
        <w:t xml:space="preserve"> </w:t>
      </w:r>
    </w:p>
    <w:p w:rsidR="007F3D7C" w:rsidRDefault="007F3D7C" w:rsidP="007F3D7C">
      <w:pPr>
        <w:suppressAutoHyphens/>
        <w:autoSpaceDE w:val="0"/>
        <w:spacing w:after="0" w:line="240" w:lineRule="auto"/>
        <w:ind w:left="720"/>
        <w:jc w:val="both"/>
      </w:pPr>
    </w:p>
    <w:p w:rsidR="00F1000D" w:rsidRDefault="00F1000D" w:rsidP="007F3D7C">
      <w:pPr>
        <w:suppressAutoHyphens/>
        <w:autoSpaceDE w:val="0"/>
        <w:spacing w:after="0" w:line="240" w:lineRule="auto"/>
        <w:ind w:left="708"/>
        <w:jc w:val="both"/>
      </w:pPr>
      <w:r>
        <w:t>3.2-</w:t>
      </w:r>
      <w:r w:rsidR="000D6252">
        <w:t xml:space="preserve">Llegir l’estat del pin RB1 per enquesta. Cada cop que es detecti un </w:t>
      </w:r>
      <w:r w:rsidR="000D6252" w:rsidRPr="000D6252">
        <w:rPr>
          <w:b/>
        </w:rPr>
        <w:t>flanc de pujada</w:t>
      </w:r>
      <w:r w:rsidR="000D6252">
        <w:t xml:space="preserve"> en aquest pin es </w:t>
      </w:r>
      <w:r w:rsidR="007F3D7C">
        <w:t>suma +1 al comptador</w:t>
      </w:r>
      <w:r w:rsidR="000D6252">
        <w:t>. El valor d’aquest número es pinta al display de 7 segments.</w:t>
      </w:r>
      <w:r w:rsidR="007F3D7C">
        <w:t xml:space="preserve"> Si el comptador sobrepassa el valor 9999, es queda a 9999.</w:t>
      </w:r>
    </w:p>
    <w:p w:rsidR="007F3D7C" w:rsidRDefault="007F3D7C" w:rsidP="007F3D7C">
      <w:pPr>
        <w:suppressAutoHyphens/>
        <w:autoSpaceDE w:val="0"/>
        <w:spacing w:after="0" w:line="240" w:lineRule="auto"/>
        <w:ind w:left="708"/>
        <w:jc w:val="both"/>
      </w:pPr>
    </w:p>
    <w:p w:rsidR="007F3D7C" w:rsidRDefault="00F1000D" w:rsidP="007F3D7C">
      <w:pPr>
        <w:suppressAutoHyphens/>
        <w:autoSpaceDE w:val="0"/>
        <w:spacing w:after="0" w:line="240" w:lineRule="auto"/>
        <w:ind w:left="708"/>
        <w:jc w:val="both"/>
      </w:pPr>
      <w:r>
        <w:t>3.3-</w:t>
      </w:r>
      <w:r w:rsidR="000D6252">
        <w:t xml:space="preserve">Llegir l’estat del pin RB2 per enquesta. Cada cop que es detecti un </w:t>
      </w:r>
      <w:r w:rsidR="000D6252" w:rsidRPr="000D6252">
        <w:rPr>
          <w:b/>
        </w:rPr>
        <w:t>flanc de baixada</w:t>
      </w:r>
      <w:r w:rsidR="000D6252">
        <w:t xml:space="preserve"> en aquest pin es </w:t>
      </w:r>
      <w:r w:rsidR="007F3D7C">
        <w:t>resta -1 al comptador</w:t>
      </w:r>
      <w:r w:rsidR="000D6252">
        <w:t>. El valor d’aquest número es pinta al display de 7 segments.</w:t>
      </w:r>
      <w:r w:rsidR="007F3D7C">
        <w:t xml:space="preserve"> Si el comptador baixa de 0, es queda a 0.</w:t>
      </w:r>
    </w:p>
    <w:p w:rsidR="00F1000D" w:rsidRDefault="00F1000D" w:rsidP="00F1000D">
      <w:pPr>
        <w:suppressAutoHyphens/>
        <w:autoSpaceDE w:val="0"/>
        <w:spacing w:after="0" w:line="240" w:lineRule="auto"/>
        <w:ind w:left="708"/>
        <w:jc w:val="both"/>
      </w:pPr>
    </w:p>
    <w:p w:rsidR="007F3D7C" w:rsidRPr="007F3D7C" w:rsidRDefault="007F3D7C" w:rsidP="00373CE2">
      <w:pPr>
        <w:pStyle w:val="Default"/>
        <w:ind w:left="708"/>
        <w:rPr>
          <w:lang w:val="ca-ES"/>
        </w:rPr>
      </w:pPr>
      <w:r w:rsidRPr="007F3D7C">
        <w:rPr>
          <w:sz w:val="23"/>
          <w:szCs w:val="23"/>
          <w:lang w:val="ca-ES"/>
        </w:rPr>
        <w:t xml:space="preserve">Serà clau controlar el temps per permetre la </w:t>
      </w:r>
      <w:r>
        <w:rPr>
          <w:sz w:val="23"/>
          <w:szCs w:val="23"/>
          <w:lang w:val="ca-ES"/>
        </w:rPr>
        <w:t xml:space="preserve">correcta </w:t>
      </w:r>
      <w:r w:rsidRPr="007F3D7C">
        <w:rPr>
          <w:sz w:val="23"/>
          <w:szCs w:val="23"/>
          <w:lang w:val="ca-ES"/>
        </w:rPr>
        <w:t>visualització</w:t>
      </w:r>
      <w:r>
        <w:rPr>
          <w:sz w:val="23"/>
          <w:szCs w:val="23"/>
          <w:lang w:val="ca-ES"/>
        </w:rPr>
        <w:t xml:space="preserve"> dels dígits al display</w:t>
      </w:r>
      <w:r w:rsidRPr="007F3D7C">
        <w:rPr>
          <w:sz w:val="23"/>
          <w:szCs w:val="23"/>
          <w:lang w:val="ca-ES"/>
        </w:rPr>
        <w:t>.</w:t>
      </w:r>
    </w:p>
    <w:p w:rsidR="000D6252" w:rsidRDefault="000D6252" w:rsidP="00F1000D">
      <w:pPr>
        <w:suppressAutoHyphens/>
        <w:autoSpaceDE w:val="0"/>
        <w:spacing w:after="0" w:line="240" w:lineRule="auto"/>
        <w:ind w:left="708"/>
        <w:jc w:val="both"/>
      </w:pPr>
      <w:r w:rsidRPr="002D2AEF">
        <w:t>Aprofiteu al màxim el codi per tal que sigui compacte, modular i fàcilment ampliable.</w:t>
      </w:r>
      <w:r>
        <w:t xml:space="preserve"> </w:t>
      </w:r>
      <w:r w:rsidRPr="002D2AEF">
        <w:t>Fe</w:t>
      </w:r>
      <w:r>
        <w:t>u</w:t>
      </w:r>
      <w:r w:rsidRPr="002D2AEF">
        <w:t xml:space="preserve"> servir </w:t>
      </w:r>
      <w:r>
        <w:t>apropiada</w:t>
      </w:r>
      <w:r w:rsidRPr="002D2AEF">
        <w:t>ment variables, constants, comptadors, etc.</w:t>
      </w:r>
    </w:p>
    <w:p w:rsidR="00373CE2" w:rsidRDefault="00373CE2" w:rsidP="00F1000D">
      <w:pPr>
        <w:suppressAutoHyphens/>
        <w:autoSpaceDE w:val="0"/>
        <w:spacing w:after="0" w:line="240" w:lineRule="auto"/>
        <w:ind w:left="708"/>
        <w:jc w:val="both"/>
      </w:pPr>
    </w:p>
    <w:p w:rsidR="004E68AF" w:rsidRDefault="004E68AF" w:rsidP="00F1000D">
      <w:pPr>
        <w:suppressAutoHyphens/>
        <w:autoSpaceDE w:val="0"/>
        <w:spacing w:after="0" w:line="240" w:lineRule="auto"/>
        <w:ind w:left="708"/>
        <w:jc w:val="both"/>
      </w:pPr>
      <w:r>
        <w:t>No hi ha qüestionari</w:t>
      </w:r>
      <w:r w:rsidR="007C4647">
        <w:t xml:space="preserve"> per la pràctica L3(A) però sí</w:t>
      </w:r>
      <w:r>
        <w:t xml:space="preserve"> per la L3(B)</w:t>
      </w:r>
    </w:p>
    <w:p w:rsidR="004E68AF" w:rsidRDefault="004E68AF" w:rsidP="00F1000D">
      <w:pPr>
        <w:suppressAutoHyphens/>
        <w:autoSpaceDE w:val="0"/>
        <w:spacing w:after="0" w:line="240" w:lineRule="auto"/>
        <w:ind w:left="708"/>
        <w:jc w:val="both"/>
      </w:pPr>
    </w:p>
    <w:p w:rsidR="00373CE2" w:rsidRDefault="00373CE2" w:rsidP="00BF2ACA">
      <w:pPr>
        <w:autoSpaceDE w:val="0"/>
        <w:jc w:val="both"/>
      </w:pPr>
    </w:p>
    <w:p w:rsidR="00373CE2" w:rsidRDefault="00373CE2">
      <w:r>
        <w:br w:type="page"/>
      </w:r>
    </w:p>
    <w:p w:rsidR="00BF2ACA" w:rsidRDefault="00BF2ACA" w:rsidP="00BF2ACA">
      <w:pPr>
        <w:autoSpaceDE w:val="0"/>
        <w:jc w:val="both"/>
      </w:pPr>
      <w:r>
        <w:lastRenderedPageBreak/>
        <w:t>Podeu observar gràficament el funcionament desitjat a les següents figures:</w:t>
      </w:r>
    </w:p>
    <w:p w:rsidR="00BF2ACA" w:rsidRDefault="007F3D7C" w:rsidP="005B5784">
      <w:pPr>
        <w:autoSpaceDE w:val="0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474CE33F" wp14:editId="6B62A06F">
            <wp:extent cx="4023360" cy="1609344"/>
            <wp:effectExtent l="0" t="0" r="0" b="0"/>
            <wp:docPr id="1944" name="Imagen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901" t="44704" r="8184" b="14263"/>
                    <a:stretch/>
                  </pic:blipFill>
                  <pic:spPr bwMode="auto">
                    <a:xfrm>
                      <a:off x="0" y="0"/>
                      <a:ext cx="4023360" cy="160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ACA" w:rsidRDefault="00BF2ACA" w:rsidP="00BF2ACA">
      <w:pPr>
        <w:autoSpaceDE w:val="0"/>
        <w:jc w:val="center"/>
        <w:rPr>
          <w:color w:val="000000"/>
        </w:rPr>
      </w:pPr>
      <w:r>
        <w:rPr>
          <w:color w:val="000000"/>
        </w:rPr>
        <w:t xml:space="preserve">Fig. </w:t>
      </w:r>
      <w:r w:rsidR="00F1000D">
        <w:rPr>
          <w:color w:val="000000"/>
        </w:rPr>
        <w:t>4</w:t>
      </w:r>
      <w:r>
        <w:rPr>
          <w:color w:val="000000"/>
        </w:rPr>
        <w:t>. Estat inicial.</w:t>
      </w:r>
    </w:p>
    <w:p w:rsidR="00BF2ACA" w:rsidRDefault="00621655" w:rsidP="005B5784">
      <w:pPr>
        <w:autoSpaceDE w:val="0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14408C05" wp14:editId="5CBD76D9">
            <wp:extent cx="4041648" cy="1609344"/>
            <wp:effectExtent l="0" t="0" r="0" b="0"/>
            <wp:docPr id="1945" name="Imagen 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00" t="44835" r="8083" b="14132"/>
                    <a:stretch/>
                  </pic:blipFill>
                  <pic:spPr bwMode="auto">
                    <a:xfrm>
                      <a:off x="0" y="0"/>
                      <a:ext cx="4041648" cy="160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ACA" w:rsidRDefault="00BF2ACA" w:rsidP="00BF2ACA">
      <w:pPr>
        <w:autoSpaceDE w:val="0"/>
        <w:jc w:val="center"/>
        <w:rPr>
          <w:color w:val="000000"/>
        </w:rPr>
      </w:pPr>
      <w:r>
        <w:rPr>
          <w:color w:val="000000"/>
        </w:rPr>
        <w:t xml:space="preserve">Fig. </w:t>
      </w:r>
      <w:r w:rsidR="00F1000D">
        <w:rPr>
          <w:color w:val="000000"/>
        </w:rPr>
        <w:t>5</w:t>
      </w:r>
      <w:r>
        <w:rPr>
          <w:color w:val="000000"/>
        </w:rPr>
        <w:t xml:space="preserve">. Estat al </w:t>
      </w:r>
      <w:proofErr w:type="spellStart"/>
      <w:r>
        <w:rPr>
          <w:color w:val="000000"/>
        </w:rPr>
        <w:t>apretar</w:t>
      </w:r>
      <w:proofErr w:type="spellEnd"/>
      <w:r>
        <w:rPr>
          <w:color w:val="000000"/>
        </w:rPr>
        <w:t xml:space="preserve"> el botó RB0, el comptador augmenta </w:t>
      </w:r>
      <w:r w:rsidR="00CC5F13">
        <w:rPr>
          <w:color w:val="000000"/>
        </w:rPr>
        <w:t>ràpid</w:t>
      </w:r>
      <w:r>
        <w:rPr>
          <w:color w:val="000000"/>
        </w:rPr>
        <w:t>ament mentre estigui pitjat.</w:t>
      </w:r>
    </w:p>
    <w:p w:rsidR="00BF2ACA" w:rsidRDefault="00621655" w:rsidP="005B5784">
      <w:pPr>
        <w:autoSpaceDE w:val="0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209FA298" wp14:editId="08FF27D1">
            <wp:extent cx="4014216" cy="1618488"/>
            <wp:effectExtent l="0" t="0" r="5715" b="1270"/>
            <wp:docPr id="1946" name="Imagen 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00" t="44573" r="8284" b="14001"/>
                    <a:stretch/>
                  </pic:blipFill>
                  <pic:spPr bwMode="auto">
                    <a:xfrm>
                      <a:off x="0" y="0"/>
                      <a:ext cx="4014216" cy="161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ACA" w:rsidRDefault="00BF2ACA" w:rsidP="00BF2ACA">
      <w:pPr>
        <w:autoSpaceDE w:val="0"/>
        <w:jc w:val="center"/>
        <w:rPr>
          <w:color w:val="000000"/>
        </w:rPr>
      </w:pPr>
      <w:r>
        <w:rPr>
          <w:color w:val="000000"/>
        </w:rPr>
        <w:t xml:space="preserve">Fig. </w:t>
      </w:r>
      <w:r w:rsidR="00F1000D">
        <w:rPr>
          <w:color w:val="000000"/>
        </w:rPr>
        <w:t>6</w:t>
      </w:r>
      <w:r>
        <w:rPr>
          <w:color w:val="000000"/>
        </w:rPr>
        <w:t xml:space="preserve">. Estat al </w:t>
      </w:r>
      <w:proofErr w:type="spellStart"/>
      <w:r>
        <w:rPr>
          <w:color w:val="000000"/>
        </w:rPr>
        <w:t>apretar</w:t>
      </w:r>
      <w:proofErr w:type="spellEnd"/>
      <w:r>
        <w:rPr>
          <w:color w:val="000000"/>
        </w:rPr>
        <w:t xml:space="preserve"> (flanc de pujada) el botó RB1, </w:t>
      </w:r>
      <w:r w:rsidR="00621655">
        <w:rPr>
          <w:color w:val="000000"/>
        </w:rPr>
        <w:t>el comptador augmenta en una unitat</w:t>
      </w:r>
      <w:r>
        <w:rPr>
          <w:color w:val="000000"/>
        </w:rPr>
        <w:t>.</w:t>
      </w:r>
    </w:p>
    <w:p w:rsidR="00BF2ACA" w:rsidRDefault="00621655" w:rsidP="00621655">
      <w:pPr>
        <w:autoSpaceDE w:val="0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4E8D0AF0" wp14:editId="7A3195A1">
            <wp:extent cx="4023360" cy="1609344"/>
            <wp:effectExtent l="0" t="0" r="0" b="0"/>
            <wp:docPr id="1947" name="Imagen 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699" t="44704" r="8284" b="14132"/>
                    <a:stretch/>
                  </pic:blipFill>
                  <pic:spPr bwMode="auto">
                    <a:xfrm>
                      <a:off x="0" y="0"/>
                      <a:ext cx="4023360" cy="160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ACA" w:rsidRDefault="00BF2ACA" w:rsidP="00BF2ACA">
      <w:pPr>
        <w:autoSpaceDE w:val="0"/>
        <w:jc w:val="center"/>
        <w:rPr>
          <w:color w:val="000000"/>
        </w:rPr>
      </w:pPr>
      <w:r>
        <w:rPr>
          <w:color w:val="000000"/>
        </w:rPr>
        <w:t xml:space="preserve">Fig. </w:t>
      </w:r>
      <w:r w:rsidR="00F1000D">
        <w:rPr>
          <w:color w:val="000000"/>
        </w:rPr>
        <w:t>7</w:t>
      </w:r>
      <w:r>
        <w:rPr>
          <w:color w:val="000000"/>
        </w:rPr>
        <w:t xml:space="preserve">. Estat al </w:t>
      </w:r>
      <w:proofErr w:type="spellStart"/>
      <w:r>
        <w:rPr>
          <w:color w:val="000000"/>
        </w:rPr>
        <w:t>apretar</w:t>
      </w:r>
      <w:proofErr w:type="spellEnd"/>
      <w:r>
        <w:rPr>
          <w:color w:val="000000"/>
        </w:rPr>
        <w:t xml:space="preserve"> (flanc de baixada) el botó RB</w:t>
      </w:r>
      <w:r w:rsidR="005B5784">
        <w:rPr>
          <w:color w:val="000000"/>
        </w:rPr>
        <w:t>2</w:t>
      </w:r>
      <w:r>
        <w:rPr>
          <w:color w:val="000000"/>
        </w:rPr>
        <w:t xml:space="preserve">, </w:t>
      </w:r>
      <w:r w:rsidR="00621655">
        <w:rPr>
          <w:color w:val="000000"/>
        </w:rPr>
        <w:t xml:space="preserve">el comptador es </w:t>
      </w:r>
      <w:proofErr w:type="spellStart"/>
      <w:r w:rsidR="00621655">
        <w:rPr>
          <w:color w:val="000000"/>
        </w:rPr>
        <w:t>decrementa</w:t>
      </w:r>
      <w:proofErr w:type="spellEnd"/>
      <w:r w:rsidR="00621655">
        <w:rPr>
          <w:color w:val="000000"/>
        </w:rPr>
        <w:t xml:space="preserve"> en una unitat</w:t>
      </w:r>
      <w:r>
        <w:rPr>
          <w:color w:val="000000"/>
        </w:rPr>
        <w:t>.</w:t>
      </w:r>
    </w:p>
    <w:p w:rsidR="0080431F" w:rsidRDefault="0080431F" w:rsidP="0080431F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lastRenderedPageBreak/>
        <w:t>4- Rúbrica treball previ L3 (A)</w:t>
      </w:r>
    </w:p>
    <w:p w:rsidR="0080431F" w:rsidRPr="0080431F" w:rsidRDefault="0080431F" w:rsidP="0080431F"/>
    <w:tbl>
      <w:tblPr>
        <w:tblStyle w:val="a6"/>
        <w:tblW w:w="991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830"/>
        <w:gridCol w:w="1768"/>
        <w:gridCol w:w="1782"/>
        <w:gridCol w:w="1768"/>
        <w:gridCol w:w="1764"/>
      </w:tblGrid>
      <w:tr w:rsidR="007A509C" w:rsidTr="000F5B6B">
        <w:trPr>
          <w:trHeight w:val="29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A509C" w:rsidRDefault="007A509C" w:rsidP="000F5B6B">
            <w:pPr>
              <w:jc w:val="center"/>
              <w:rPr>
                <w:b/>
                <w:color w:val="000000"/>
                <w:sz w:val="22"/>
              </w:rPr>
            </w:pPr>
            <w:r>
              <w:rPr>
                <w:b/>
                <w:color w:val="000000"/>
                <w:sz w:val="22"/>
              </w:rPr>
              <w:t> </w:t>
            </w:r>
          </w:p>
        </w:tc>
        <w:tc>
          <w:tcPr>
            <w:tcW w:w="17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7A509C" w:rsidRDefault="007A509C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Iniciat </w:t>
            </w:r>
          </w:p>
          <w:p w:rsidR="007A509C" w:rsidRDefault="007A509C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(0-2.5 punts)</w:t>
            </w: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7A509C" w:rsidRDefault="007A509C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En desenvolupament </w:t>
            </w:r>
          </w:p>
          <w:p w:rsidR="007A509C" w:rsidRDefault="007A509C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(2.5-5.0 punts)</w:t>
            </w:r>
          </w:p>
        </w:tc>
        <w:tc>
          <w:tcPr>
            <w:tcW w:w="17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7A509C" w:rsidRDefault="007A509C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Aconseguit </w:t>
            </w:r>
          </w:p>
          <w:p w:rsidR="007A509C" w:rsidRDefault="007A509C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(5.0-7.5 punts)</w:t>
            </w:r>
          </w:p>
        </w:tc>
        <w:tc>
          <w:tcPr>
            <w:tcW w:w="17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7A509C" w:rsidRDefault="007A509C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Exemplar</w:t>
            </w:r>
          </w:p>
          <w:p w:rsidR="007A509C" w:rsidRDefault="007A509C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(7.5-10 punts)</w:t>
            </w:r>
          </w:p>
        </w:tc>
      </w:tr>
      <w:tr w:rsidR="007A509C" w:rsidTr="000F5B6B">
        <w:trPr>
          <w:trHeight w:val="870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7A509C" w:rsidRDefault="0080431F" w:rsidP="0005065B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Botò</w:t>
            </w:r>
            <w:proofErr w:type="spellEnd"/>
            <w:r>
              <w:rPr>
                <w:color w:val="000000"/>
                <w:sz w:val="22"/>
              </w:rPr>
              <w:t xml:space="preserve"> RB0</w:t>
            </w:r>
            <w:r w:rsidR="007A509C">
              <w:rPr>
                <w:color w:val="000000"/>
                <w:sz w:val="22"/>
              </w:rPr>
              <w:t xml:space="preserve"> (</w:t>
            </w:r>
            <w:r w:rsidR="0005065B">
              <w:rPr>
                <w:color w:val="000000"/>
                <w:sz w:val="22"/>
              </w:rPr>
              <w:t>2</w:t>
            </w:r>
            <w:r w:rsidR="007A509C">
              <w:rPr>
                <w:color w:val="000000"/>
                <w:sz w:val="22"/>
              </w:rPr>
              <w:t xml:space="preserve"> punts):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i funcionament erroni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A509C" w:rsidRDefault="0080431F" w:rsidP="0080431F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o funcionament erroni (</w:t>
            </w:r>
            <w:proofErr w:type="spellStart"/>
            <w:r>
              <w:rPr>
                <w:color w:val="000000"/>
                <w:sz w:val="22"/>
              </w:rPr>
              <w:t>apretat</w:t>
            </w:r>
            <w:proofErr w:type="spellEnd"/>
            <w:r>
              <w:rPr>
                <w:color w:val="000000"/>
                <w:sz w:val="22"/>
              </w:rPr>
              <w:t>)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A509C" w:rsidRDefault="0080431F" w:rsidP="0080431F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Funcionament correcte però mal ús de recursos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A509C" w:rsidRDefault="007A509C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 perfectament</w:t>
            </w:r>
          </w:p>
        </w:tc>
      </w:tr>
      <w:tr w:rsidR="0080431F" w:rsidTr="000F5B6B">
        <w:trPr>
          <w:trHeight w:val="1120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80431F" w:rsidRDefault="0080431F" w:rsidP="0005065B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Botò</w:t>
            </w:r>
            <w:proofErr w:type="spellEnd"/>
            <w:r>
              <w:rPr>
                <w:color w:val="000000"/>
                <w:sz w:val="22"/>
              </w:rPr>
              <w:t xml:space="preserve"> RB1 (</w:t>
            </w:r>
            <w:r w:rsidR="0005065B">
              <w:rPr>
                <w:color w:val="000000"/>
                <w:sz w:val="22"/>
              </w:rPr>
              <w:t>2</w:t>
            </w:r>
            <w:r>
              <w:rPr>
                <w:color w:val="000000"/>
                <w:sz w:val="22"/>
              </w:rPr>
              <w:t xml:space="preserve"> punts):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i funcionament erroni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o funcionament erroni (flanc de pujada)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Funcionament correcte però mal ús de recursos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 perfectament</w:t>
            </w:r>
          </w:p>
        </w:tc>
      </w:tr>
      <w:tr w:rsidR="0080431F" w:rsidTr="000F5B6B">
        <w:trPr>
          <w:trHeight w:val="840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Botò</w:t>
            </w:r>
            <w:proofErr w:type="spellEnd"/>
            <w:r>
              <w:rPr>
                <w:color w:val="000000"/>
                <w:sz w:val="22"/>
              </w:rPr>
              <w:t xml:space="preserve"> RB2</w:t>
            </w:r>
            <w:r w:rsidR="0005065B">
              <w:rPr>
                <w:color w:val="000000"/>
                <w:sz w:val="22"/>
              </w:rPr>
              <w:t xml:space="preserve"> (2</w:t>
            </w:r>
            <w:r>
              <w:rPr>
                <w:color w:val="000000"/>
                <w:sz w:val="22"/>
              </w:rPr>
              <w:t xml:space="preserve"> punts):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i funcionament erroni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o funcionament erroni (flanc de baixada)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Funcionament correcte però mal ús de recursos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 perfectament</w:t>
            </w:r>
          </w:p>
        </w:tc>
      </w:tr>
      <w:tr w:rsidR="0080431F" w:rsidTr="000F5B6B">
        <w:trPr>
          <w:trHeight w:val="840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80431F" w:rsidRDefault="0080431F" w:rsidP="0005065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Display 7-segments (</w:t>
            </w:r>
            <w:r w:rsidR="0005065B">
              <w:rPr>
                <w:color w:val="000000"/>
                <w:sz w:val="22"/>
              </w:rPr>
              <w:t>4</w:t>
            </w:r>
            <w:r>
              <w:rPr>
                <w:color w:val="000000"/>
                <w:sz w:val="22"/>
              </w:rPr>
              <w:t xml:space="preserve"> punts):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Visualització incorrecta als displays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Codi poc eficient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0431F" w:rsidRDefault="0080431F" w:rsidP="0080431F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 perfectament</w:t>
            </w:r>
          </w:p>
        </w:tc>
      </w:tr>
    </w:tbl>
    <w:p w:rsidR="007A509C" w:rsidRDefault="007A509C" w:rsidP="007A509C">
      <w:pPr>
        <w:spacing w:after="0"/>
      </w:pPr>
    </w:p>
    <w:p w:rsidR="0080431F" w:rsidRDefault="0080431F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br w:type="page"/>
      </w:r>
    </w:p>
    <w:p w:rsidR="00F1000D" w:rsidRPr="00245994" w:rsidRDefault="0080431F" w:rsidP="00F1000D">
      <w:pPr>
        <w:autoSpaceDE w:val="0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lastRenderedPageBreak/>
        <w:t>5</w:t>
      </w:r>
      <w:r w:rsidR="00F1000D">
        <w:rPr>
          <w:b/>
          <w:color w:val="000000" w:themeColor="text1"/>
          <w:sz w:val="32"/>
          <w:szCs w:val="32"/>
        </w:rPr>
        <w:t>- Treball previ L3(B)</w:t>
      </w:r>
    </w:p>
    <w:p w:rsidR="00373CE2" w:rsidRDefault="00373CE2" w:rsidP="000450FE">
      <w:pPr>
        <w:suppressAutoHyphens/>
        <w:autoSpaceDE w:val="0"/>
        <w:spacing w:after="0" w:line="240" w:lineRule="auto"/>
        <w:jc w:val="both"/>
      </w:pPr>
      <w:r>
        <w:t>El programa a desenvolupar consisteix en un comptador que es pintarà al display de 7-segments i est</w:t>
      </w:r>
      <w:r w:rsidR="0098260D">
        <w:t>ar</w:t>
      </w:r>
      <w:r>
        <w:t xml:space="preserve">à controlat per 3 botons que generen interrupcions. Un dels botons es configurarà per habilitar els altres dos, que estaran encarregats de pujar o baixar el valor del comptador. </w:t>
      </w:r>
    </w:p>
    <w:p w:rsidR="000450FE" w:rsidRDefault="000450FE" w:rsidP="000450FE">
      <w:pPr>
        <w:suppressAutoHyphens/>
        <w:autoSpaceDE w:val="0"/>
        <w:spacing w:after="0" w:line="240" w:lineRule="auto"/>
        <w:jc w:val="both"/>
      </w:pPr>
      <w:r>
        <w:t>Fer un programa en llenguatge C amb les següents funcionalitats:</w:t>
      </w:r>
    </w:p>
    <w:p w:rsidR="000450FE" w:rsidRPr="000C57CF" w:rsidRDefault="000450FE" w:rsidP="000450FE">
      <w:pPr>
        <w:suppressAutoHyphens/>
        <w:autoSpaceDE w:val="0"/>
        <w:spacing w:after="0" w:line="240" w:lineRule="auto"/>
        <w:jc w:val="both"/>
      </w:pPr>
    </w:p>
    <w:p w:rsidR="000450FE" w:rsidRDefault="0080431F" w:rsidP="000450FE">
      <w:pPr>
        <w:suppressAutoHyphens/>
        <w:autoSpaceDE w:val="0"/>
        <w:spacing w:after="0" w:line="240" w:lineRule="auto"/>
        <w:ind w:left="720"/>
        <w:jc w:val="both"/>
      </w:pPr>
      <w:r>
        <w:t>5</w:t>
      </w:r>
      <w:r w:rsidR="000450FE">
        <w:t>.1- Configurar</w:t>
      </w:r>
      <w:r w:rsidR="00621655">
        <w:t xml:space="preserve"> un polsador associat a </w:t>
      </w:r>
      <w:r w:rsidR="00282856">
        <w:t>l</w:t>
      </w:r>
      <w:r w:rsidR="00621655">
        <w:t xml:space="preserve">a interrupció </w:t>
      </w:r>
      <w:r w:rsidR="00282856">
        <w:t xml:space="preserve">externa INT0 </w:t>
      </w:r>
      <w:r w:rsidR="00621655">
        <w:t xml:space="preserve">d’alta prioritat que quan es detecti un </w:t>
      </w:r>
      <w:r w:rsidR="00621655" w:rsidRPr="00282856">
        <w:rPr>
          <w:b/>
        </w:rPr>
        <w:t>flanc de baixada</w:t>
      </w:r>
      <w:r w:rsidR="00621655">
        <w:t xml:space="preserve"> habiliti o </w:t>
      </w:r>
      <w:proofErr w:type="spellStart"/>
      <w:r w:rsidR="00621655">
        <w:t>des</w:t>
      </w:r>
      <w:r w:rsidR="00654235">
        <w:t>h</w:t>
      </w:r>
      <w:r w:rsidR="00621655">
        <w:t>abiliti</w:t>
      </w:r>
      <w:proofErr w:type="spellEnd"/>
      <w:r w:rsidR="00621655">
        <w:t xml:space="preserve"> les interrupcions de baixa priorita</w:t>
      </w:r>
      <w:r w:rsidR="00282856">
        <w:t>t INT1 i INT2.</w:t>
      </w:r>
      <w:r w:rsidR="000450FE">
        <w:t xml:space="preserve"> </w:t>
      </w:r>
      <w:r w:rsidR="00373CE2">
        <w:t>Si aquestes estan habilitades llavors passen a inhabilitades i viceversa.</w:t>
      </w:r>
    </w:p>
    <w:p w:rsidR="000450FE" w:rsidRDefault="000450FE" w:rsidP="000450FE">
      <w:pPr>
        <w:suppressAutoHyphens/>
        <w:autoSpaceDE w:val="0"/>
        <w:spacing w:after="0" w:line="240" w:lineRule="auto"/>
        <w:ind w:left="720"/>
        <w:jc w:val="both"/>
      </w:pPr>
    </w:p>
    <w:p w:rsidR="00282856" w:rsidRDefault="0080431F" w:rsidP="000450FE">
      <w:pPr>
        <w:suppressAutoHyphens/>
        <w:autoSpaceDE w:val="0"/>
        <w:spacing w:after="0" w:line="240" w:lineRule="auto"/>
        <w:ind w:left="708"/>
        <w:jc w:val="both"/>
      </w:pPr>
      <w:r>
        <w:t>5</w:t>
      </w:r>
      <w:r w:rsidR="000450FE">
        <w:t>.2-</w:t>
      </w:r>
      <w:r w:rsidR="00282856" w:rsidRPr="00282856">
        <w:t xml:space="preserve"> </w:t>
      </w:r>
      <w:r w:rsidR="00282856">
        <w:t xml:space="preserve">Configurar un polsador associat a la interrupció externa INT1 de baixa prioritat que quan es detecti un </w:t>
      </w:r>
      <w:r w:rsidR="00282856" w:rsidRPr="00282856">
        <w:rPr>
          <w:b/>
        </w:rPr>
        <w:t>flanc de pujada</w:t>
      </w:r>
      <w:r w:rsidR="00282856">
        <w:t xml:space="preserve"> sumi +1 al comptador i pinti el valor del comptador al display de 7-segments.</w:t>
      </w:r>
    </w:p>
    <w:p w:rsidR="00282856" w:rsidRDefault="00282856" w:rsidP="000450FE">
      <w:pPr>
        <w:suppressAutoHyphens/>
        <w:autoSpaceDE w:val="0"/>
        <w:spacing w:after="0" w:line="240" w:lineRule="auto"/>
        <w:ind w:left="708"/>
        <w:jc w:val="both"/>
      </w:pPr>
    </w:p>
    <w:p w:rsidR="00282856" w:rsidRDefault="0080431F" w:rsidP="00282856">
      <w:pPr>
        <w:suppressAutoHyphens/>
        <w:autoSpaceDE w:val="0"/>
        <w:spacing w:after="0" w:line="240" w:lineRule="auto"/>
        <w:ind w:left="708"/>
        <w:jc w:val="both"/>
      </w:pPr>
      <w:r>
        <w:t>5</w:t>
      </w:r>
      <w:r w:rsidR="00282856">
        <w:t>.3-</w:t>
      </w:r>
      <w:r w:rsidR="00282856" w:rsidRPr="00282856">
        <w:t xml:space="preserve"> </w:t>
      </w:r>
      <w:r w:rsidR="00282856">
        <w:t xml:space="preserve">Configurar un polsador associat a la interrupció externa INT1 de baixa prioritat que quan es detecti un </w:t>
      </w:r>
      <w:r w:rsidR="00282856" w:rsidRPr="00282856">
        <w:rPr>
          <w:b/>
        </w:rPr>
        <w:t>flanc de pujada</w:t>
      </w:r>
      <w:r w:rsidR="00282856">
        <w:t xml:space="preserve"> resti -1 al comptador i pinti el valor del comptador al display de 7-segments.</w:t>
      </w:r>
    </w:p>
    <w:p w:rsidR="00A5374A" w:rsidRDefault="00A5374A" w:rsidP="00282856">
      <w:pPr>
        <w:suppressAutoHyphens/>
        <w:autoSpaceDE w:val="0"/>
        <w:spacing w:after="0" w:line="240" w:lineRule="auto"/>
        <w:ind w:left="708"/>
        <w:jc w:val="both"/>
      </w:pPr>
    </w:p>
    <w:p w:rsidR="00A5374A" w:rsidRDefault="0080431F" w:rsidP="007C4647">
      <w:pPr>
        <w:autoSpaceDE w:val="0"/>
        <w:autoSpaceDN w:val="0"/>
        <w:adjustRightInd w:val="0"/>
        <w:spacing w:after="0" w:line="240" w:lineRule="auto"/>
        <w:ind w:left="720"/>
        <w:jc w:val="both"/>
      </w:pPr>
      <w:r>
        <w:t>5</w:t>
      </w:r>
      <w:r w:rsidR="00A5374A">
        <w:t>.4-</w:t>
      </w:r>
      <w:r w:rsidR="00A5374A" w:rsidRPr="00A5374A">
        <w:t xml:space="preserve"> </w:t>
      </w:r>
      <w:r w:rsidR="00A5374A">
        <w:t>Realitzar l’execució, test</w:t>
      </w:r>
      <w:r w:rsidR="00A5374A" w:rsidRPr="00273D6F">
        <w:t xml:space="preserve"> i </w:t>
      </w:r>
      <w:proofErr w:type="spellStart"/>
      <w:r w:rsidR="00A5374A">
        <w:t>debugat</w:t>
      </w:r>
      <w:proofErr w:type="spellEnd"/>
      <w:r w:rsidR="00A5374A" w:rsidRPr="00273D6F">
        <w:t xml:space="preserve"> del vostre programa sobre PROTEUS</w:t>
      </w:r>
      <w:r w:rsidR="00A5374A">
        <w:t xml:space="preserve">. Les interrupcions són una font contínua de </w:t>
      </w:r>
      <w:proofErr w:type="spellStart"/>
      <w:r w:rsidR="00A5374A">
        <w:t>bugs</w:t>
      </w:r>
      <w:proofErr w:type="spellEnd"/>
      <w:r w:rsidR="00A5374A">
        <w:t xml:space="preserve">. Aquests són molt difícils de </w:t>
      </w:r>
      <w:proofErr w:type="spellStart"/>
      <w:r w:rsidR="00A5374A">
        <w:t>tracejar</w:t>
      </w:r>
      <w:proofErr w:type="spellEnd"/>
      <w:r w:rsidR="00A5374A">
        <w:t xml:space="preserve">, doncs degut a la natura asíncrona de les interrupcions, els errors de programa succeeixen de forma imprevisible. Degut a la complicació que suposa </w:t>
      </w:r>
      <w:proofErr w:type="spellStart"/>
      <w:r w:rsidR="00A5374A">
        <w:t>debugar</w:t>
      </w:r>
      <w:proofErr w:type="spellEnd"/>
      <w:r w:rsidR="00A5374A">
        <w:t xml:space="preserve"> el programa en fase d’execució, és recomanable ser meticulós en la fase de desenvolupament del codi. Per treballar de forma correcta, cal que seguiu els següents passos:</w:t>
      </w:r>
    </w:p>
    <w:p w:rsidR="00A5374A" w:rsidRDefault="0080431F" w:rsidP="0080431F">
      <w:pPr>
        <w:autoSpaceDE w:val="0"/>
        <w:autoSpaceDN w:val="0"/>
        <w:adjustRightInd w:val="0"/>
        <w:spacing w:after="0" w:line="240" w:lineRule="auto"/>
        <w:ind w:left="1440"/>
        <w:jc w:val="both"/>
      </w:pPr>
      <w:r>
        <w:t xml:space="preserve">- </w:t>
      </w:r>
      <w:r w:rsidR="00A5374A">
        <w:t xml:space="preserve">Posar </w:t>
      </w:r>
      <w:proofErr w:type="spellStart"/>
      <w:r w:rsidR="00A5374A">
        <w:t>breakpoints</w:t>
      </w:r>
      <w:proofErr w:type="spellEnd"/>
      <w:r w:rsidR="00A5374A">
        <w:t xml:space="preserve"> a les RSI. Comproveu que sempre que feu saltar una interrupció, s’executa la RSI que toca. Comproveu que els bits de control implicats dins i fora de la RSI (</w:t>
      </w:r>
      <w:proofErr w:type="spellStart"/>
      <w:r w:rsidR="00A5374A">
        <w:t>flags</w:t>
      </w:r>
      <w:proofErr w:type="spellEnd"/>
      <w:r w:rsidR="00A5374A">
        <w:t>, prioritats, emmascarament) són els esperats.</w:t>
      </w:r>
    </w:p>
    <w:p w:rsidR="00A5374A" w:rsidRDefault="0080431F" w:rsidP="0080431F">
      <w:pPr>
        <w:autoSpaceDE w:val="0"/>
        <w:autoSpaceDN w:val="0"/>
        <w:adjustRightInd w:val="0"/>
        <w:spacing w:after="0" w:line="240" w:lineRule="auto"/>
        <w:ind w:left="1440"/>
        <w:jc w:val="both"/>
      </w:pPr>
      <w:r>
        <w:t xml:space="preserve">- </w:t>
      </w:r>
      <w:r w:rsidR="00A5374A">
        <w:t xml:space="preserve">Poseu un hardware </w:t>
      </w:r>
      <w:proofErr w:type="spellStart"/>
      <w:r w:rsidR="00A5374A">
        <w:t>breakpoint</w:t>
      </w:r>
      <w:proofErr w:type="spellEnd"/>
      <w:r w:rsidR="00A5374A">
        <w:t xml:space="preserve"> al pin INT</w:t>
      </w:r>
      <w:r w:rsidR="007B3FF0">
        <w:t>1</w:t>
      </w:r>
      <w:r w:rsidR="00A5374A">
        <w:t xml:space="preserve"> que s’activi amb el flanc de pujada (podeu veure el vídeo </w:t>
      </w:r>
      <w:proofErr w:type="spellStart"/>
      <w:r w:rsidR="00A5374A">
        <w:t>tutorial</w:t>
      </w:r>
      <w:proofErr w:type="spellEnd"/>
      <w:r w:rsidR="00A5374A">
        <w:t xml:space="preserve"> </w:t>
      </w:r>
      <w:proofErr w:type="spellStart"/>
      <w:r w:rsidR="00A5374A" w:rsidRPr="00FC7F46">
        <w:rPr>
          <w:i/>
        </w:rPr>
        <w:t>Breakpoints</w:t>
      </w:r>
      <w:proofErr w:type="spellEnd"/>
      <w:r w:rsidR="00A5374A">
        <w:t xml:space="preserve"> i </w:t>
      </w:r>
      <w:r w:rsidR="00A5374A" w:rsidRPr="00FC7F46">
        <w:rPr>
          <w:i/>
        </w:rPr>
        <w:t xml:space="preserve">Hardware </w:t>
      </w:r>
      <w:proofErr w:type="spellStart"/>
      <w:r w:rsidR="00A5374A" w:rsidRPr="00FC7F46">
        <w:rPr>
          <w:i/>
        </w:rPr>
        <w:t>Breakpoints</w:t>
      </w:r>
      <w:proofErr w:type="spellEnd"/>
      <w:r w:rsidR="00A5374A">
        <w:t xml:space="preserve"> en la web de Proteus (</w:t>
      </w:r>
      <w:hyperlink r:id="rId21" w:history="1">
        <w:r w:rsidR="00A5374A" w:rsidRPr="00FC7F46">
          <w:rPr>
            <w:rStyle w:val="Enlla"/>
          </w:rPr>
          <w:t>https://www.labcenter.com/tutorials/</w:t>
        </w:r>
      </w:hyperlink>
      <w:r w:rsidR="00A5374A">
        <w:t xml:space="preserve">), i un software </w:t>
      </w:r>
      <w:proofErr w:type="spellStart"/>
      <w:r w:rsidR="00A5374A">
        <w:t>breakpoint</w:t>
      </w:r>
      <w:proofErr w:type="spellEnd"/>
      <w:r w:rsidR="00A5374A">
        <w:t xml:space="preserve"> a la primera instrucció de la RSI d</w:t>
      </w:r>
      <w:r w:rsidR="0098260D">
        <w:t>e baix</w:t>
      </w:r>
      <w:r w:rsidR="00A5374A">
        <w:t>a prioritat.</w:t>
      </w:r>
    </w:p>
    <w:p w:rsidR="00A5374A" w:rsidRDefault="0080431F" w:rsidP="0080431F">
      <w:pPr>
        <w:autoSpaceDE w:val="0"/>
        <w:autoSpaceDN w:val="0"/>
        <w:adjustRightInd w:val="0"/>
        <w:spacing w:after="0" w:line="240" w:lineRule="auto"/>
        <w:ind w:left="1440"/>
        <w:jc w:val="both"/>
      </w:pPr>
      <w:r>
        <w:t xml:space="preserve">- </w:t>
      </w:r>
      <w:r w:rsidR="00A5374A">
        <w:t>Comproveu que no salten més interrupcions que les provocades pels polsadors.</w:t>
      </w:r>
    </w:p>
    <w:p w:rsidR="00A5374A" w:rsidRDefault="0080431F" w:rsidP="0080431F">
      <w:pPr>
        <w:autoSpaceDE w:val="0"/>
        <w:autoSpaceDN w:val="0"/>
        <w:adjustRightInd w:val="0"/>
        <w:spacing w:after="0" w:line="240" w:lineRule="auto"/>
        <w:ind w:left="1440"/>
        <w:jc w:val="both"/>
      </w:pPr>
      <w:r>
        <w:t xml:space="preserve">- </w:t>
      </w:r>
      <w:r w:rsidR="00A5374A">
        <w:t xml:space="preserve">Estresseu el sistema per a forçar l’aparició de </w:t>
      </w:r>
      <w:proofErr w:type="spellStart"/>
      <w:r w:rsidR="00A5374A">
        <w:t>bugs</w:t>
      </w:r>
      <w:proofErr w:type="spellEnd"/>
      <w:r w:rsidR="00A5374A">
        <w:t xml:space="preserve"> no detectats. Aquesta tècnica consisteix en provocar moltes més interrupcions per segon que les que s’esperarien en funcionament normal. Per a tal fi, substituïu els polsadors per un generador de funcions que generi interrupcions a una freqüència molt elevada. Comproveu fins a quina freqüència màxima pot arribar el generador abans de que el vostre codi deixi de funcionar correctament (els displays de 7-segments deixen de funcionar).</w:t>
      </w:r>
    </w:p>
    <w:p w:rsidR="00A5374A" w:rsidRDefault="00A5374A" w:rsidP="00282856">
      <w:pPr>
        <w:suppressAutoHyphens/>
        <w:autoSpaceDE w:val="0"/>
        <w:spacing w:after="0" w:line="240" w:lineRule="auto"/>
        <w:ind w:left="708"/>
        <w:jc w:val="both"/>
      </w:pPr>
    </w:p>
    <w:p w:rsidR="000450FE" w:rsidRPr="002D2AEF" w:rsidRDefault="0080431F" w:rsidP="007A509C">
      <w:pPr>
        <w:suppressAutoHyphens/>
        <w:autoSpaceDE w:val="0"/>
        <w:spacing w:after="0" w:line="240" w:lineRule="auto"/>
        <w:ind w:left="708"/>
        <w:jc w:val="both"/>
      </w:pPr>
      <w:r>
        <w:t>5</w:t>
      </w:r>
      <w:r w:rsidR="007A509C">
        <w:t>.5-</w:t>
      </w:r>
      <w:r w:rsidR="007A509C" w:rsidRPr="00A5374A">
        <w:t xml:space="preserve"> </w:t>
      </w:r>
      <w:r w:rsidR="007A509C">
        <w:t xml:space="preserve">Omplir el qüestionari que trobareu a la </w:t>
      </w:r>
      <w:r w:rsidR="0098260D">
        <w:t>última</w:t>
      </w:r>
      <w:r w:rsidR="007A509C">
        <w:t xml:space="preserve"> pàgina </w:t>
      </w:r>
      <w:r w:rsidR="00654235">
        <w:t xml:space="preserve">i entregueu-lo </w:t>
      </w:r>
      <w:r w:rsidR="007A509C">
        <w:t>juntament amb el projecte de Proteus abans de la vostra sessió de laboratori.</w:t>
      </w:r>
    </w:p>
    <w:p w:rsidR="0005065B" w:rsidRDefault="0005065B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br w:type="page"/>
      </w:r>
    </w:p>
    <w:p w:rsidR="0005065B" w:rsidRDefault="0005065B" w:rsidP="0005065B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lastRenderedPageBreak/>
        <w:t>6- Rúbrica treball previ L3 (B)</w:t>
      </w:r>
    </w:p>
    <w:p w:rsidR="0005065B" w:rsidRPr="0080431F" w:rsidRDefault="0005065B" w:rsidP="0005065B"/>
    <w:tbl>
      <w:tblPr>
        <w:tblStyle w:val="a6"/>
        <w:tblW w:w="991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830"/>
        <w:gridCol w:w="1768"/>
        <w:gridCol w:w="1782"/>
        <w:gridCol w:w="1768"/>
        <w:gridCol w:w="1764"/>
      </w:tblGrid>
      <w:tr w:rsidR="0005065B" w:rsidTr="000F5B6B">
        <w:trPr>
          <w:trHeight w:val="29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b/>
                <w:color w:val="000000"/>
                <w:sz w:val="22"/>
              </w:rPr>
            </w:pPr>
            <w:r>
              <w:rPr>
                <w:b/>
                <w:color w:val="000000"/>
                <w:sz w:val="22"/>
              </w:rPr>
              <w:t> </w:t>
            </w:r>
          </w:p>
        </w:tc>
        <w:tc>
          <w:tcPr>
            <w:tcW w:w="17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Iniciat </w:t>
            </w:r>
          </w:p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(0-2.5 punts)</w:t>
            </w: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En desenvolupament </w:t>
            </w:r>
          </w:p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(2.5-5.0 punts)</w:t>
            </w:r>
          </w:p>
        </w:tc>
        <w:tc>
          <w:tcPr>
            <w:tcW w:w="17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Aconseguit </w:t>
            </w:r>
          </w:p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(5.0-7.5 punts)</w:t>
            </w:r>
          </w:p>
        </w:tc>
        <w:tc>
          <w:tcPr>
            <w:tcW w:w="17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Exemplar</w:t>
            </w:r>
          </w:p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(7.5-10 punts)</w:t>
            </w:r>
          </w:p>
        </w:tc>
      </w:tr>
      <w:tr w:rsidR="0005065B" w:rsidTr="000F5B6B">
        <w:trPr>
          <w:trHeight w:val="870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05065B" w:rsidRDefault="0005065B" w:rsidP="0005065B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Botò</w:t>
            </w:r>
            <w:proofErr w:type="spellEnd"/>
            <w:r>
              <w:rPr>
                <w:color w:val="000000"/>
                <w:sz w:val="22"/>
              </w:rPr>
              <w:t xml:space="preserve"> INT0 (2.5 punts):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i funcionament erroni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5065B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o funcionament erroni (flanc de baixada)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Funcionament correcte però mal ús de recursos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 perfectament</w:t>
            </w:r>
          </w:p>
        </w:tc>
      </w:tr>
      <w:tr w:rsidR="0005065B" w:rsidTr="000F5B6B">
        <w:trPr>
          <w:trHeight w:val="1120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05065B" w:rsidRDefault="0005065B" w:rsidP="0005065B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Botò</w:t>
            </w:r>
            <w:proofErr w:type="spellEnd"/>
            <w:r>
              <w:rPr>
                <w:color w:val="000000"/>
                <w:sz w:val="22"/>
              </w:rPr>
              <w:t xml:space="preserve"> INT1 (2.5 punts):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i funcionament erroni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o funcionament erroni (flanc de pujada)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Funcionament correcte però mal ús de recursos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 perfectament</w:t>
            </w:r>
          </w:p>
        </w:tc>
      </w:tr>
      <w:tr w:rsidR="0005065B" w:rsidTr="000F5B6B">
        <w:trPr>
          <w:trHeight w:val="840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05065B" w:rsidRDefault="0005065B" w:rsidP="0005065B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Botò</w:t>
            </w:r>
            <w:proofErr w:type="spellEnd"/>
            <w:r>
              <w:rPr>
                <w:color w:val="000000"/>
                <w:sz w:val="22"/>
              </w:rPr>
              <w:t xml:space="preserve"> INT2 (2.5 punts):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i funcionament erroni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5065B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o funcionament erroni (flanc de pujada)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Funcionament correcte però mal ús de recursos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 perfectament</w:t>
            </w:r>
          </w:p>
        </w:tc>
      </w:tr>
      <w:tr w:rsidR="0005065B" w:rsidTr="000F5B6B">
        <w:trPr>
          <w:trHeight w:val="840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center"/>
          </w:tcPr>
          <w:p w:rsidR="0005065B" w:rsidRDefault="0005065B" w:rsidP="0005065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Display 7-segments (2.5 punts):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Hw</w:t>
            </w:r>
            <w:proofErr w:type="spellEnd"/>
            <w:r>
              <w:rPr>
                <w:color w:val="000000"/>
                <w:sz w:val="22"/>
              </w:rPr>
              <w:t xml:space="preserve"> mal dissenyat 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Visualització incorrecta als displays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Codi poc eficient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B" w:rsidRDefault="0005065B" w:rsidP="000F5B6B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Funciona perfectament</w:t>
            </w:r>
          </w:p>
        </w:tc>
      </w:tr>
    </w:tbl>
    <w:p w:rsidR="0005065B" w:rsidRDefault="0005065B" w:rsidP="0005065B">
      <w:pPr>
        <w:spacing w:after="0"/>
      </w:pPr>
    </w:p>
    <w:p w:rsidR="007C4647" w:rsidRDefault="007C4647">
      <w:r>
        <w:br w:type="page"/>
      </w:r>
    </w:p>
    <w:p w:rsidR="007C4647" w:rsidRDefault="007C4647" w:rsidP="007C4647">
      <w:pPr>
        <w:sectPr w:rsidR="007C4647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:rsidR="007A509C" w:rsidRDefault="007A509C" w:rsidP="007A509C">
      <w:pPr>
        <w:pStyle w:val="Capalera"/>
      </w:pPr>
      <w:r>
        <w:lastRenderedPageBreak/>
        <w:t>Noms:___________________________________________________________GRUP:</w:t>
      </w:r>
    </w:p>
    <w:p w:rsidR="007A509C" w:rsidRDefault="007A509C" w:rsidP="007A509C">
      <w:pPr>
        <w:pStyle w:val="Capalera"/>
      </w:pPr>
      <w:r>
        <w:t xml:space="preserve">          ___________________________________________________________</w:t>
      </w:r>
    </w:p>
    <w:p w:rsidR="007A509C" w:rsidRDefault="007A509C" w:rsidP="007C4647">
      <w:pPr>
        <w:jc w:val="center"/>
        <w:rPr>
          <w:b/>
          <w:bCs/>
          <w:u w:val="single"/>
        </w:rPr>
      </w:pPr>
    </w:p>
    <w:p w:rsidR="007A509C" w:rsidRDefault="007A509C" w:rsidP="007A509C">
      <w:pPr>
        <w:spacing w:after="0"/>
        <w:jc w:val="center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Qüestionari – L3 (B)</w:t>
      </w:r>
    </w:p>
    <w:p w:rsidR="007A509C" w:rsidRDefault="007A509C" w:rsidP="007A509C">
      <w:pPr>
        <w:jc w:val="center"/>
        <w:rPr>
          <w:b/>
          <w:i/>
          <w:color w:val="FF0000"/>
          <w:sz w:val="28"/>
          <w:szCs w:val="28"/>
          <w:highlight w:val="white"/>
        </w:rPr>
      </w:pPr>
      <w:r>
        <w:rPr>
          <w:b/>
          <w:i/>
          <w:color w:val="FF0000"/>
          <w:sz w:val="28"/>
          <w:szCs w:val="28"/>
          <w:highlight w:val="white"/>
        </w:rPr>
        <w:t>(</w:t>
      </w:r>
      <w:r>
        <w:rPr>
          <w:b/>
          <w:i/>
          <w:color w:val="FF0000"/>
          <w:sz w:val="28"/>
          <w:szCs w:val="28"/>
          <w:highlight w:val="white"/>
          <w:u w:val="single"/>
        </w:rPr>
        <w:t>s’ha d’entregar en format electrònic abans de la sessió de laboratori</w:t>
      </w:r>
      <w:r>
        <w:rPr>
          <w:b/>
          <w:i/>
          <w:color w:val="FF0000"/>
          <w:sz w:val="28"/>
          <w:szCs w:val="28"/>
          <w:highlight w:val="white"/>
        </w:rPr>
        <w:t>)</w:t>
      </w: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  <w:r>
        <w:t xml:space="preserve">1) Dibuixa un diagrama de flux amb els estats i les transicions del programa descrit a l’apartat </w:t>
      </w:r>
      <w:r w:rsidR="0080431F">
        <w:rPr>
          <w:b/>
        </w:rPr>
        <w:t>5</w:t>
      </w: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A509C" w:rsidRDefault="007A509C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  <w:r>
        <w:t>2</w:t>
      </w:r>
      <w:r w:rsidRPr="005C1CDB">
        <w:t>)</w:t>
      </w:r>
      <w:r>
        <w:t xml:space="preserve"> Indiqueu el contingut dels següents registres (en binari) just després d’haver saltat el hardware i el software breakpoint en INT1 (segons us demanem a la secció </w:t>
      </w:r>
      <w:r w:rsidR="003449AB">
        <w:rPr>
          <w:b/>
        </w:rPr>
        <w:t>5</w:t>
      </w:r>
      <w:r w:rsidRPr="007C4647">
        <w:rPr>
          <w:b/>
        </w:rPr>
        <w:t>.4</w:t>
      </w:r>
      <w:r>
        <w:t xml:space="preserve"> d’aquest enunciat).</w:t>
      </w:r>
    </w:p>
    <w:p w:rsidR="007C4647" w:rsidRDefault="007C4647" w:rsidP="007C4647">
      <w:pPr>
        <w:autoSpaceDE w:val="0"/>
        <w:autoSpaceDN w:val="0"/>
        <w:adjustRightInd w:val="0"/>
        <w:ind w:firstLine="708"/>
        <w:jc w:val="both"/>
      </w:pPr>
      <w:r>
        <w:t>Hardware breakpoint:</w:t>
      </w:r>
      <w:r>
        <w:tab/>
      </w:r>
      <w:r>
        <w:tab/>
      </w:r>
      <w:r>
        <w:tab/>
      </w:r>
      <w:r>
        <w:tab/>
        <w:t>Software breakpoint:</w:t>
      </w:r>
    </w:p>
    <w:p w:rsidR="007C4647" w:rsidRDefault="007C4647" w:rsidP="007C4647">
      <w:pPr>
        <w:autoSpaceDE w:val="0"/>
        <w:autoSpaceDN w:val="0"/>
        <w:adjustRightInd w:val="0"/>
        <w:ind w:left="708" w:firstLine="708"/>
        <w:jc w:val="both"/>
      </w:pPr>
      <w:r>
        <w:t>INTCON =</w:t>
      </w:r>
      <w:r>
        <w:tab/>
      </w:r>
      <w:r>
        <w:tab/>
      </w:r>
      <w:r>
        <w:tab/>
      </w:r>
      <w:r>
        <w:tab/>
      </w:r>
      <w:r>
        <w:tab/>
        <w:t>INTCON =</w:t>
      </w:r>
    </w:p>
    <w:p w:rsidR="007C4647" w:rsidRDefault="007C4647" w:rsidP="007C4647">
      <w:pPr>
        <w:autoSpaceDE w:val="0"/>
        <w:autoSpaceDN w:val="0"/>
        <w:adjustRightInd w:val="0"/>
        <w:ind w:left="708" w:firstLine="708"/>
        <w:jc w:val="both"/>
      </w:pPr>
      <w:r>
        <w:t>INTCON2=</w:t>
      </w:r>
      <w:r>
        <w:tab/>
      </w:r>
      <w:r>
        <w:tab/>
      </w:r>
      <w:r>
        <w:tab/>
      </w:r>
      <w:r>
        <w:tab/>
      </w:r>
      <w:r>
        <w:tab/>
        <w:t>INTCON2=</w:t>
      </w:r>
      <w:r>
        <w:tab/>
      </w:r>
      <w:r>
        <w:tab/>
      </w:r>
    </w:p>
    <w:p w:rsidR="007C4647" w:rsidRDefault="007C4647" w:rsidP="007C4647">
      <w:pPr>
        <w:autoSpaceDE w:val="0"/>
        <w:autoSpaceDN w:val="0"/>
        <w:adjustRightInd w:val="0"/>
        <w:ind w:left="708" w:firstLine="708"/>
        <w:jc w:val="both"/>
      </w:pPr>
      <w:r>
        <w:t>INTCON3 =</w:t>
      </w:r>
      <w:r>
        <w:tab/>
      </w:r>
      <w:r>
        <w:tab/>
      </w:r>
      <w:r>
        <w:tab/>
      </w:r>
      <w:r>
        <w:tab/>
      </w:r>
      <w:r>
        <w:tab/>
        <w:t>INTCON3 =</w:t>
      </w: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  <w:r>
        <w:t xml:space="preserve">3) Quin és el </w:t>
      </w:r>
      <w:r w:rsidRPr="00FC7F46">
        <w:rPr>
          <w:i/>
        </w:rPr>
        <w:t>elapsed time</w:t>
      </w:r>
      <w:r>
        <w:t xml:space="preserve"> que us indica Proteus (temps d’execució entre dos breakpoints consecutius, indicat en la barra inferior), des de l’instant en que salta el hardware breakpoint al apretar el botó associat a INT0 fins al software breakpoint en la primera línia de la RSI? Justifica aquest retard.</w:t>
      </w: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A509C" w:rsidRDefault="007A509C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</w:p>
    <w:p w:rsidR="007C4647" w:rsidRDefault="007C4647" w:rsidP="007C4647">
      <w:pPr>
        <w:autoSpaceDE w:val="0"/>
        <w:autoSpaceDN w:val="0"/>
        <w:adjustRightInd w:val="0"/>
        <w:jc w:val="both"/>
      </w:pPr>
      <w:r>
        <w:t xml:space="preserve">4) Quan estresseu el sistema, quina és la freqüència màxima a la que podem </w:t>
      </w:r>
      <w:r w:rsidR="00AA4EE6">
        <w:t>tractar TOTES les</w:t>
      </w:r>
      <w:r>
        <w:t xml:space="preserve"> interrupcions</w:t>
      </w:r>
      <w:bookmarkStart w:id="1" w:name="_GoBack"/>
      <w:bookmarkEnd w:id="1"/>
      <w:r>
        <w:t>?</w:t>
      </w:r>
    </w:p>
    <w:p w:rsidR="0080431F" w:rsidRDefault="0080431F"/>
    <w:sectPr w:rsidR="0080431F">
      <w:footerReference w:type="default" r:id="rId28"/>
      <w:pgSz w:w="11906" w:h="16838"/>
      <w:pgMar w:top="851" w:right="991" w:bottom="1276" w:left="993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6AEF" w:rsidRDefault="00FF6AEF">
      <w:pPr>
        <w:spacing w:after="0" w:line="240" w:lineRule="auto"/>
      </w:pPr>
      <w:r>
        <w:separator/>
      </w:r>
    </w:p>
  </w:endnote>
  <w:endnote w:type="continuationSeparator" w:id="0">
    <w:p w:rsidR="00FF6AEF" w:rsidRDefault="00FF6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696A" w:rsidRDefault="00DF696A">
    <w:pPr>
      <w:pStyle w:val="Peu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647" w:rsidRDefault="003449AB">
    <w:pPr>
      <w:pStyle w:val="Capalera"/>
      <w:pBdr>
        <w:top w:val="single" w:sz="4" w:space="1" w:color="auto"/>
      </w:pBdr>
      <w:jc w:val="both"/>
      <w:rPr>
        <w:sz w:val="20"/>
      </w:rPr>
    </w:pPr>
    <w:r>
      <w:rPr>
        <w:sz w:val="20"/>
      </w:rPr>
      <w:tab/>
    </w:r>
    <w:r w:rsidR="007C4647">
      <w:rPr>
        <w:sz w:val="20"/>
      </w:rPr>
      <w:t xml:space="preserve">Computer </w:t>
    </w:r>
    <w:proofErr w:type="spellStart"/>
    <w:r w:rsidR="007C4647">
      <w:rPr>
        <w:sz w:val="20"/>
      </w:rPr>
      <w:t>Interfacing</w:t>
    </w:r>
    <w:proofErr w:type="spellEnd"/>
    <w:r w:rsidR="007C4647">
      <w:rPr>
        <w:sz w:val="20"/>
      </w:rPr>
      <w:tab/>
    </w:r>
    <w:r w:rsidR="00AA4EE6">
      <w:rPr>
        <w:sz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83.25pt;height:33.75pt">
          <v:imagedata r:id="rId1" o:title="logo_fib_upc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696A" w:rsidRDefault="00DF696A">
    <w:pPr>
      <w:pStyle w:val="Peu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68AF" w:rsidRPr="00DF696A" w:rsidRDefault="00DF696A" w:rsidP="00DF696A">
    <w:pPr>
      <w:pStyle w:val="Peu"/>
    </w:pPr>
    <w:r>
      <w:rPr>
        <w:sz w:val="20"/>
      </w:rPr>
      <w:tab/>
    </w:r>
    <w:r>
      <w:rPr>
        <w:sz w:val="20"/>
      </w:rPr>
      <w:t xml:space="preserve">Computer </w:t>
    </w:r>
    <w:proofErr w:type="spellStart"/>
    <w:r>
      <w:rPr>
        <w:sz w:val="20"/>
      </w:rPr>
      <w:t>Interfacing</w:t>
    </w:r>
    <w:proofErr w:type="spellEnd"/>
    <w:r>
      <w:rPr>
        <w:sz w:val="20"/>
      </w:rPr>
      <w:tab/>
    </w:r>
    <w:r>
      <w:rPr>
        <w:noProof/>
        <w:sz w:val="20"/>
        <w:lang w:val="en-US"/>
      </w:rPr>
      <w:drawing>
        <wp:inline distT="0" distB="0" distL="0" distR="0">
          <wp:extent cx="1054100" cy="431800"/>
          <wp:effectExtent l="0" t="0" r="0" b="6350"/>
          <wp:docPr id="1" name="Imagen 1" descr="logo_fib_up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fib_up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4100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6AEF" w:rsidRDefault="00FF6AEF">
      <w:pPr>
        <w:spacing w:after="0" w:line="240" w:lineRule="auto"/>
      </w:pPr>
      <w:r>
        <w:separator/>
      </w:r>
    </w:p>
  </w:footnote>
  <w:footnote w:type="continuationSeparator" w:id="0">
    <w:p w:rsidR="00FF6AEF" w:rsidRDefault="00FF6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696A" w:rsidRDefault="00DF696A">
    <w:pPr>
      <w:pStyle w:val="Capaler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696A" w:rsidRDefault="00DF696A">
    <w:pPr>
      <w:pStyle w:val="Capaler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696A" w:rsidRDefault="00DF696A">
    <w:pPr>
      <w:pStyle w:val="Capaler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lang w:val="ca-ES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lang w:val="ca-ES"/>
      </w:rPr>
    </w:lvl>
  </w:abstractNum>
  <w:abstractNum w:abstractNumId="2" w15:restartNumberingAfterBreak="0">
    <w:nsid w:val="00000003"/>
    <w:multiLevelType w:val="singleLevel"/>
    <w:tmpl w:val="00000003"/>
    <w:name w:val="WW8Num5"/>
    <w:lvl w:ilvl="0">
      <w:start w:val="4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color w:val="000000"/>
        <w:lang w:val="ca-ES"/>
      </w:rPr>
    </w:lvl>
  </w:abstractNum>
  <w:abstractNum w:abstractNumId="3" w15:restartNumberingAfterBreak="0">
    <w:nsid w:val="0C622FEE"/>
    <w:multiLevelType w:val="hybridMultilevel"/>
    <w:tmpl w:val="9A2CFF3C"/>
    <w:lvl w:ilvl="0" w:tplc="2E82A578">
      <w:start w:val="1"/>
      <w:numFmt w:val="lowerLetter"/>
      <w:lvlText w:val="%1-"/>
      <w:lvlJc w:val="left"/>
      <w:pPr>
        <w:ind w:left="1068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788" w:hanging="360"/>
      </w:pPr>
    </w:lvl>
    <w:lvl w:ilvl="2" w:tplc="0403001B" w:tentative="1">
      <w:start w:val="1"/>
      <w:numFmt w:val="lowerRoman"/>
      <w:lvlText w:val="%3."/>
      <w:lvlJc w:val="right"/>
      <w:pPr>
        <w:ind w:left="2508" w:hanging="180"/>
      </w:pPr>
    </w:lvl>
    <w:lvl w:ilvl="3" w:tplc="0403000F" w:tentative="1">
      <w:start w:val="1"/>
      <w:numFmt w:val="decimal"/>
      <w:lvlText w:val="%4."/>
      <w:lvlJc w:val="left"/>
      <w:pPr>
        <w:ind w:left="3228" w:hanging="360"/>
      </w:pPr>
    </w:lvl>
    <w:lvl w:ilvl="4" w:tplc="04030019" w:tentative="1">
      <w:start w:val="1"/>
      <w:numFmt w:val="lowerLetter"/>
      <w:lvlText w:val="%5."/>
      <w:lvlJc w:val="left"/>
      <w:pPr>
        <w:ind w:left="3948" w:hanging="360"/>
      </w:pPr>
    </w:lvl>
    <w:lvl w:ilvl="5" w:tplc="0403001B" w:tentative="1">
      <w:start w:val="1"/>
      <w:numFmt w:val="lowerRoman"/>
      <w:lvlText w:val="%6."/>
      <w:lvlJc w:val="right"/>
      <w:pPr>
        <w:ind w:left="4668" w:hanging="180"/>
      </w:pPr>
    </w:lvl>
    <w:lvl w:ilvl="6" w:tplc="0403000F" w:tentative="1">
      <w:start w:val="1"/>
      <w:numFmt w:val="decimal"/>
      <w:lvlText w:val="%7."/>
      <w:lvlJc w:val="left"/>
      <w:pPr>
        <w:ind w:left="5388" w:hanging="360"/>
      </w:pPr>
    </w:lvl>
    <w:lvl w:ilvl="7" w:tplc="04030019" w:tentative="1">
      <w:start w:val="1"/>
      <w:numFmt w:val="lowerLetter"/>
      <w:lvlText w:val="%8."/>
      <w:lvlJc w:val="left"/>
      <w:pPr>
        <w:ind w:left="6108" w:hanging="360"/>
      </w:pPr>
    </w:lvl>
    <w:lvl w:ilvl="8" w:tplc="040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A053EF9"/>
    <w:multiLevelType w:val="multilevel"/>
    <w:tmpl w:val="5300B78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17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E497119"/>
    <w:multiLevelType w:val="hybridMultilevel"/>
    <w:tmpl w:val="59CA169E"/>
    <w:lvl w:ilvl="0" w:tplc="7592CC7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568236A">
      <w:start w:val="6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E135BE"/>
    <w:multiLevelType w:val="multilevel"/>
    <w:tmpl w:val="D172B55E"/>
    <w:lvl w:ilvl="0">
      <w:start w:val="1"/>
      <w:numFmt w:val="bullet"/>
      <w:pStyle w:val="Ttol1"/>
      <w:lvlText w:val="●"/>
      <w:lvlJc w:val="left"/>
      <w:pPr>
        <w:ind w:left="5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ol2"/>
      <w:lvlText w:val="o"/>
      <w:lvlJc w:val="left"/>
      <w:pPr>
        <w:ind w:left="1222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ol3"/>
      <w:lvlText w:val="▪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Ttol4"/>
      <w:lvlText w:val="●"/>
      <w:lvlJc w:val="left"/>
      <w:pPr>
        <w:ind w:left="26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Ttol5"/>
      <w:lvlText w:val="o"/>
      <w:lvlJc w:val="left"/>
      <w:pPr>
        <w:ind w:left="3382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Ttol6"/>
      <w:lvlText w:val="▪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Ttol7"/>
      <w:lvlText w:val="●"/>
      <w:lvlJc w:val="left"/>
      <w:pPr>
        <w:ind w:left="48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Ttol8"/>
      <w:lvlText w:val="o"/>
      <w:lvlJc w:val="left"/>
      <w:pPr>
        <w:ind w:left="5542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Ttol9"/>
      <w:lvlText w:val="▪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1200354"/>
    <w:multiLevelType w:val="multilevel"/>
    <w:tmpl w:val="B16603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D0073DC"/>
    <w:multiLevelType w:val="multilevel"/>
    <w:tmpl w:val="231434D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EA57F9"/>
    <w:multiLevelType w:val="hybridMultilevel"/>
    <w:tmpl w:val="6EECBEA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568236A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8"/>
  </w:num>
  <w:num w:numId="5">
    <w:abstractNumId w:val="1"/>
  </w:num>
  <w:num w:numId="6">
    <w:abstractNumId w:val="2"/>
  </w:num>
  <w:num w:numId="7">
    <w:abstractNumId w:val="0"/>
  </w:num>
  <w:num w:numId="8">
    <w:abstractNumId w:val="3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3C5"/>
    <w:rsid w:val="000450FE"/>
    <w:rsid w:val="0005065B"/>
    <w:rsid w:val="000D6252"/>
    <w:rsid w:val="001608B6"/>
    <w:rsid w:val="00245994"/>
    <w:rsid w:val="00282856"/>
    <w:rsid w:val="002A09DD"/>
    <w:rsid w:val="002B5456"/>
    <w:rsid w:val="003449AB"/>
    <w:rsid w:val="00367589"/>
    <w:rsid w:val="00373CE2"/>
    <w:rsid w:val="003753C5"/>
    <w:rsid w:val="004E68AF"/>
    <w:rsid w:val="005147B8"/>
    <w:rsid w:val="0051483F"/>
    <w:rsid w:val="005330AA"/>
    <w:rsid w:val="005B5784"/>
    <w:rsid w:val="005E26B2"/>
    <w:rsid w:val="00621655"/>
    <w:rsid w:val="00654235"/>
    <w:rsid w:val="006544C4"/>
    <w:rsid w:val="00683E54"/>
    <w:rsid w:val="006E08F9"/>
    <w:rsid w:val="00727EC7"/>
    <w:rsid w:val="007A509C"/>
    <w:rsid w:val="007B3FF0"/>
    <w:rsid w:val="007C4647"/>
    <w:rsid w:val="007F3D7C"/>
    <w:rsid w:val="0080431F"/>
    <w:rsid w:val="00854ECE"/>
    <w:rsid w:val="00867148"/>
    <w:rsid w:val="008B6027"/>
    <w:rsid w:val="009458B8"/>
    <w:rsid w:val="00954F9C"/>
    <w:rsid w:val="0098260D"/>
    <w:rsid w:val="009B73FA"/>
    <w:rsid w:val="009D7972"/>
    <w:rsid w:val="00A5374A"/>
    <w:rsid w:val="00A67D8B"/>
    <w:rsid w:val="00AA4EE6"/>
    <w:rsid w:val="00AC3C61"/>
    <w:rsid w:val="00B272D8"/>
    <w:rsid w:val="00B4406E"/>
    <w:rsid w:val="00BD1491"/>
    <w:rsid w:val="00BF2ACA"/>
    <w:rsid w:val="00C73261"/>
    <w:rsid w:val="00CC5F13"/>
    <w:rsid w:val="00D13418"/>
    <w:rsid w:val="00D70065"/>
    <w:rsid w:val="00DF696A"/>
    <w:rsid w:val="00DF7FCB"/>
    <w:rsid w:val="00EC5658"/>
    <w:rsid w:val="00EE7CC3"/>
    <w:rsid w:val="00F1000D"/>
    <w:rsid w:val="00F11EF7"/>
    <w:rsid w:val="00F17FB9"/>
    <w:rsid w:val="00F6200B"/>
    <w:rsid w:val="00FB3F80"/>
    <w:rsid w:val="00FF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92BC92"/>
  <w15:docId w15:val="{8D176B61-5291-40BE-A8DE-AB2CF70B6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ca-ES" w:eastAsia="ca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Cs w:val="22"/>
      <w:lang w:eastAsia="en-US"/>
    </w:rPr>
  </w:style>
  <w:style w:type="paragraph" w:styleId="Ttol1">
    <w:name w:val="heading 1"/>
    <w:basedOn w:val="Normal"/>
    <w:next w:val="Normal"/>
    <w:link w:val="Ttol1C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="Cambria" w:eastAsiaTheme="majorEastAsia" w:hAnsi="Cambria" w:cstheme="majorBidi"/>
      <w:b/>
      <w:color w:val="000000" w:themeColor="text1"/>
      <w:sz w:val="32"/>
      <w:szCs w:val="32"/>
    </w:rPr>
  </w:style>
  <w:style w:type="paragraph" w:styleId="Ttol2">
    <w:name w:val="heading 2"/>
    <w:basedOn w:val="Normal"/>
    <w:next w:val="Normal"/>
    <w:link w:val="Ttol2Car"/>
    <w:uiPriority w:val="9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="Cambria" w:eastAsiaTheme="majorEastAsia" w:hAnsi="Cambria" w:cstheme="majorBidi"/>
      <w:b/>
      <w:i/>
      <w:color w:val="000000" w:themeColor="text1"/>
      <w:sz w:val="26"/>
      <w:szCs w:val="26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Ttol4">
    <w:name w:val="heading 4"/>
    <w:basedOn w:val="Normal"/>
    <w:next w:val="Normal"/>
    <w:link w:val="Ttol4Car"/>
    <w:uiPriority w:val="9"/>
    <w:semiHidden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ol5">
    <w:name w:val="heading 5"/>
    <w:basedOn w:val="Normal"/>
    <w:next w:val="Normal"/>
    <w:link w:val="Ttol5C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ol6">
    <w:name w:val="heading 6"/>
    <w:basedOn w:val="Normal"/>
    <w:next w:val="Normal"/>
    <w:link w:val="Ttol6C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ol7">
    <w:name w:val="heading 7"/>
    <w:basedOn w:val="Normal"/>
    <w:next w:val="Normal"/>
    <w:link w:val="Ttol7C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ol8">
    <w:name w:val="heading 8"/>
    <w:basedOn w:val="Normal"/>
    <w:next w:val="Normal"/>
    <w:link w:val="Ttol8C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tol9">
    <w:name w:val="heading 9"/>
    <w:basedOn w:val="Normal"/>
    <w:next w:val="Normal"/>
    <w:link w:val="Ttol9C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o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eu">
    <w:name w:val="footer"/>
    <w:basedOn w:val="Normal"/>
    <w:link w:val="PeuC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Capalera">
    <w:name w:val="header"/>
    <w:basedOn w:val="Normal"/>
    <w:link w:val="CapaleraCar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character" w:styleId="Enlla">
    <w:name w:val="Hyperlink"/>
    <w:qFormat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Theme="minorEastAsia"/>
      <w:szCs w:val="24"/>
      <w:lang w:eastAsia="es-ES"/>
    </w:rPr>
  </w:style>
  <w:style w:type="table" w:styleId="Taulaambquadrcula">
    <w:name w:val="Table Grid"/>
    <w:basedOn w:val="Taulanormal"/>
    <w:uiPriority w:val="9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DC1">
    <w:name w:val="toc 1"/>
    <w:basedOn w:val="Normal"/>
    <w:next w:val="Normal"/>
    <w:uiPriority w:val="39"/>
    <w:unhideWhenUsed/>
    <w:qFormat/>
    <w:pPr>
      <w:spacing w:after="100"/>
    </w:pPr>
  </w:style>
  <w:style w:type="paragraph" w:styleId="ID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IDC3">
    <w:name w:val="toc 3"/>
    <w:basedOn w:val="Normal"/>
    <w:next w:val="Normal"/>
    <w:uiPriority w:val="39"/>
    <w:unhideWhenUsed/>
    <w:qFormat/>
    <w:pPr>
      <w:spacing w:after="100"/>
      <w:ind w:left="480"/>
    </w:pPr>
  </w:style>
  <w:style w:type="character" w:customStyle="1" w:styleId="CapaleraCar">
    <w:name w:val="Capçalera Car"/>
    <w:basedOn w:val="Lletraperdefectedelpargraf"/>
    <w:link w:val="Capalera"/>
    <w:uiPriority w:val="99"/>
    <w:qFormat/>
  </w:style>
  <w:style w:type="character" w:customStyle="1" w:styleId="PeuCar">
    <w:name w:val="Peu Car"/>
    <w:basedOn w:val="Lletraperdefectedelpargraf"/>
    <w:link w:val="Peu"/>
    <w:uiPriority w:val="99"/>
    <w:qFormat/>
  </w:style>
  <w:style w:type="character" w:customStyle="1" w:styleId="Ttol1Car">
    <w:name w:val="Títol 1 Car"/>
    <w:basedOn w:val="Lletraperdefectedelpargraf"/>
    <w:link w:val="Ttol1"/>
    <w:uiPriority w:val="9"/>
    <w:qFormat/>
    <w:rPr>
      <w:rFonts w:ascii="Cambria" w:eastAsiaTheme="majorEastAsia" w:hAnsi="Cambria" w:cstheme="majorBidi"/>
      <w:b/>
      <w:color w:val="000000" w:themeColor="text1"/>
      <w:sz w:val="32"/>
      <w:szCs w:val="32"/>
    </w:rPr>
  </w:style>
  <w:style w:type="character" w:customStyle="1" w:styleId="Ttol2Car">
    <w:name w:val="Títol 2 Car"/>
    <w:basedOn w:val="Lletraperdefectedelpargraf"/>
    <w:link w:val="Ttol2"/>
    <w:uiPriority w:val="9"/>
    <w:qFormat/>
    <w:rPr>
      <w:rFonts w:ascii="Cambria" w:eastAsiaTheme="majorEastAsia" w:hAnsi="Cambria" w:cstheme="majorBidi"/>
      <w:b/>
      <w:i/>
      <w:color w:val="000000" w:themeColor="text1"/>
      <w:sz w:val="26"/>
      <w:szCs w:val="26"/>
    </w:rPr>
  </w:style>
  <w:style w:type="character" w:customStyle="1" w:styleId="Ttol3Car">
    <w:name w:val="Títol 3 Car"/>
    <w:basedOn w:val="Lletraperdefectedelpargraf"/>
    <w:link w:val="Ttol3"/>
    <w:uiPriority w:val="9"/>
    <w:qFormat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Ttol4Car">
    <w:name w:val="Títol 4 Car"/>
    <w:basedOn w:val="Lletraperdefectedelpargraf"/>
    <w:link w:val="Ttol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ol5Car">
    <w:name w:val="Títol 5 Car"/>
    <w:basedOn w:val="Lletraperdefectedelpargraf"/>
    <w:link w:val="Ttol5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ol6Car">
    <w:name w:val="Títol 6 Car"/>
    <w:basedOn w:val="Lletraperdefectedelpargraf"/>
    <w:link w:val="Ttol6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sz w:val="24"/>
    </w:rPr>
  </w:style>
  <w:style w:type="character" w:customStyle="1" w:styleId="Ttol7Car">
    <w:name w:val="Títol 7 Car"/>
    <w:basedOn w:val="Lletraperdefectedelpargraf"/>
    <w:link w:val="Ttol7"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  <w:sz w:val="24"/>
    </w:rPr>
  </w:style>
  <w:style w:type="character" w:customStyle="1" w:styleId="Ttol8Car">
    <w:name w:val="Títol 8 Car"/>
    <w:basedOn w:val="Lletraperdefectedelpargraf"/>
    <w:link w:val="Ttol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Ttol9Car">
    <w:name w:val="Títol 9 Car"/>
    <w:basedOn w:val="Lletraperdefectedelpargraf"/>
    <w:link w:val="Ttol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apple-converted-space">
    <w:name w:val="apple-converted-space"/>
    <w:qFormat/>
  </w:style>
  <w:style w:type="character" w:customStyle="1" w:styleId="mwe-math-mathml-inline">
    <w:name w:val="mwe-math-mathml-inline"/>
    <w:qFormat/>
  </w:style>
  <w:style w:type="paragraph" w:customStyle="1" w:styleId="TtuloTDC1">
    <w:name w:val="Título TDC1"/>
    <w:basedOn w:val="Ttol1"/>
    <w:next w:val="Normal"/>
    <w:uiPriority w:val="39"/>
    <w:unhideWhenUsed/>
    <w:qFormat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es-ES"/>
    </w:rPr>
  </w:style>
  <w:style w:type="character" w:styleId="Textdelcontenidor">
    <w:name w:val="Placeholder Text"/>
    <w:basedOn w:val="Lletraperdefectedelpargraf"/>
    <w:uiPriority w:val="99"/>
    <w:semiHidden/>
    <w:qFormat/>
    <w:rPr>
      <w:color w:val="808080"/>
    </w:rPr>
  </w:style>
  <w:style w:type="paragraph" w:styleId="Pargrafdel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extbox">
    <w:name w:val="textbox"/>
    <w:basedOn w:val="Normal"/>
    <w:qFormat/>
    <w:pPr>
      <w:spacing w:before="100" w:beforeAutospacing="1" w:after="100" w:afterAutospacing="1" w:line="240" w:lineRule="auto"/>
    </w:pPr>
    <w:rPr>
      <w:szCs w:val="24"/>
      <w:lang w:eastAsia="es-ES"/>
    </w:rPr>
  </w:style>
  <w:style w:type="paragraph" w:customStyle="1" w:styleId="paragraph">
    <w:name w:val="paragraph"/>
    <w:basedOn w:val="Normal"/>
    <w:qFormat/>
    <w:pPr>
      <w:spacing w:before="100" w:beforeAutospacing="1" w:after="100" w:afterAutospacing="1" w:line="240" w:lineRule="auto"/>
    </w:pPr>
    <w:rPr>
      <w:szCs w:val="24"/>
      <w:lang w:eastAsia="es-ES"/>
    </w:rPr>
  </w:style>
  <w:style w:type="character" w:customStyle="1" w:styleId="eop">
    <w:name w:val="eop"/>
    <w:basedOn w:val="Lletraperdefectedelpargraf"/>
    <w:qFormat/>
  </w:style>
  <w:style w:type="character" w:customStyle="1" w:styleId="normaltextrun">
    <w:name w:val="normaltextrun"/>
    <w:basedOn w:val="Lletraperdefectedelpargraf"/>
    <w:qFormat/>
  </w:style>
  <w:style w:type="character" w:customStyle="1" w:styleId="spellingerror">
    <w:name w:val="spellingerror"/>
    <w:basedOn w:val="Lletraperdefectedelpargraf"/>
    <w:qFormat/>
  </w:style>
  <w:style w:type="paragraph" w:customStyle="1" w:styleId="Prrafodelista1">
    <w:name w:val="Párrafo de lista1"/>
    <w:basedOn w:val="Normal"/>
    <w:uiPriority w:val="99"/>
    <w:qFormat/>
    <w:pPr>
      <w:spacing w:after="0" w:line="240" w:lineRule="auto"/>
      <w:ind w:left="720"/>
    </w:pPr>
    <w:rPr>
      <w:szCs w:val="24"/>
      <w:lang w:eastAsia="es-ES"/>
    </w:rPr>
  </w:style>
  <w:style w:type="character" w:styleId="Enllavisitat">
    <w:name w:val="FollowedHyperlink"/>
    <w:basedOn w:val="Lletraperdefectedelpargraf"/>
    <w:uiPriority w:val="99"/>
    <w:semiHidden/>
    <w:unhideWhenUsed/>
    <w:rsid w:val="00967811"/>
    <w:rPr>
      <w:color w:val="954F72" w:themeColor="followedHyperlink"/>
      <w:u w:val="single"/>
    </w:rPr>
  </w:style>
  <w:style w:type="paragraph" w:styleId="Subtto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85" w:type="dxa"/>
        <w:left w:w="115" w:type="dxa"/>
        <w:bottom w:w="8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customStyle="1" w:styleId="Prrafodelista2">
    <w:name w:val="Párrafo de lista2"/>
    <w:basedOn w:val="Normal"/>
    <w:rsid w:val="00F17FB9"/>
    <w:pPr>
      <w:suppressAutoHyphens/>
      <w:spacing w:after="0" w:line="240" w:lineRule="auto"/>
      <w:ind w:left="720"/>
    </w:pPr>
    <w:rPr>
      <w:szCs w:val="24"/>
      <w:lang w:val="es-ES" w:eastAsia="zh-CN"/>
    </w:rPr>
  </w:style>
  <w:style w:type="paragraph" w:customStyle="1" w:styleId="Default">
    <w:name w:val="Default"/>
    <w:rsid w:val="007F3D7C"/>
    <w:pPr>
      <w:autoSpaceDE w:val="0"/>
      <w:autoSpaceDN w:val="0"/>
      <w:adjustRightInd w:val="0"/>
      <w:spacing w:after="0" w:line="240" w:lineRule="auto"/>
    </w:pPr>
    <w:rPr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hyperlink" Target="https://www.labcenter.com/tutorials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oter" Target="footer4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94KqX8lKxkgugVwYGDFwOyxzuXw==">AMUW2mWn4t6KIQLPdmwZETIMdM8y+LZilNbvhd90mkhjVIjNs3pKur56aKJUmCfWm2pmOm6nhBV3uzXhXuphKPmJkbraU82Kzhy82DVjGyqP7E7vufUonRnHSFDn6cXzgzfppXKkIjcAa78hvvm3AO7thiYHkXXxcm0+kPk9Ss5RxSyozw5FDBncyG+bRLxiP/2nsob3QPIrRD345WVcYhSnzSKpkZ2zsi+XhC7DpnlCnsAog1ov06rWo0wMty1CCvTzJQFAoIMR8z9NbeZX2+kSIc6Ic/KAFzt3HjHJGAxaVrUHtOxF/V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42078A3-BB85-4DBD-AFAC-7D8B24819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11</Pages>
  <Words>1902</Words>
  <Characters>10845</Characters>
  <Application>Microsoft Office Word</Application>
  <DocSecurity>0</DocSecurity>
  <Lines>90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>UPC</Company>
  <LinksUpToDate>false</LinksUpToDate>
  <CharactersWithSpaces>12722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Toni B.</dc:creator>
  <cp:lastModifiedBy>a</cp:lastModifiedBy>
  <cp:revision>30</cp:revision>
  <dcterms:created xsi:type="dcterms:W3CDTF">2020-09-13T20:28:00Z</dcterms:created>
  <dcterms:modified xsi:type="dcterms:W3CDTF">2022-03-08T08:13:00Z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1033-11.1.0.9080</vt:lpwstr>
  </property>
</Properties>
</file>